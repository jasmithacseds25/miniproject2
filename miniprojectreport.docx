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69A93" w14:textId="41009BA7" w:rsidR="002B4EF6" w:rsidRDefault="00695D53" w:rsidP="00A4505B">
      <w:pPr>
        <w:spacing w:line="259" w:lineRule="auto"/>
        <w:ind w:left="0" w:right="0" w:firstLine="0"/>
        <w:jc w:val="center"/>
      </w:pPr>
      <w:r>
        <w:rPr>
          <w:b/>
          <w:sz w:val="36"/>
        </w:rPr>
        <w:t>VISVESVARAYA TECHNOLOGICAL UNIVERSITY</w:t>
      </w:r>
    </w:p>
    <w:p w14:paraId="43A4BB0A" w14:textId="3CDEE8B7" w:rsidR="002B4EF6" w:rsidRDefault="00AC5617" w:rsidP="00AC5617">
      <w:pPr>
        <w:spacing w:line="259" w:lineRule="auto"/>
        <w:ind w:right="0"/>
      </w:pPr>
      <w:r>
        <w:rPr>
          <w:b/>
          <w:sz w:val="26"/>
        </w:rPr>
        <w:t xml:space="preserve">                                    </w:t>
      </w:r>
      <w:r w:rsidR="00695D53">
        <w:rPr>
          <w:b/>
          <w:sz w:val="26"/>
        </w:rPr>
        <w:t>Jnana Sangama, Belgaum-590018</w:t>
      </w:r>
    </w:p>
    <w:p w14:paraId="21A84CF8" w14:textId="3A6704BE" w:rsidR="002B4EF6" w:rsidRDefault="00695D53" w:rsidP="00A4505B">
      <w:pPr>
        <w:spacing w:line="259" w:lineRule="auto"/>
        <w:ind w:left="88" w:right="0" w:firstLine="0"/>
        <w:jc w:val="center"/>
      </w:pPr>
      <w:r>
        <w:rPr>
          <w:noProof/>
        </w:rPr>
        <w:drawing>
          <wp:inline distT="0" distB="0" distL="0" distR="0" wp14:anchorId="48309227" wp14:editId="0A63B485">
            <wp:extent cx="1082040" cy="1524000"/>
            <wp:effectExtent l="0" t="0" r="0" b="0"/>
            <wp:docPr id="1026" name="Picture 166"/>
            <wp:cNvGraphicFramePr/>
            <a:graphic xmlns:a="http://schemas.openxmlformats.org/drawingml/2006/main">
              <a:graphicData uri="http://schemas.openxmlformats.org/drawingml/2006/picture">
                <pic:pic xmlns:pic="http://schemas.openxmlformats.org/drawingml/2006/picture">
                  <pic:nvPicPr>
                    <pic:cNvPr id="1026" name="Picture 166"/>
                    <pic:cNvPicPr/>
                  </pic:nvPicPr>
                  <pic:blipFill>
                    <a:blip r:embed="rId9" cstate="print"/>
                    <a:srcRect/>
                    <a:stretch>
                      <a:fillRect/>
                    </a:stretch>
                  </pic:blipFill>
                  <pic:spPr>
                    <a:xfrm>
                      <a:off x="0" y="0"/>
                      <a:ext cx="1082040" cy="1524000"/>
                    </a:xfrm>
                    <a:prstGeom prst="rect">
                      <a:avLst/>
                    </a:prstGeom>
                  </pic:spPr>
                </pic:pic>
              </a:graphicData>
            </a:graphic>
          </wp:inline>
        </w:drawing>
      </w:r>
    </w:p>
    <w:p w14:paraId="509D93DE" w14:textId="1D2DB0FC" w:rsidR="002B4EF6" w:rsidRDefault="002B4EF6" w:rsidP="00A4505B">
      <w:pPr>
        <w:spacing w:line="259" w:lineRule="auto"/>
        <w:ind w:left="66" w:right="0" w:firstLine="0"/>
        <w:jc w:val="center"/>
      </w:pPr>
    </w:p>
    <w:p w14:paraId="483E9A51" w14:textId="77777777" w:rsidR="002B4EF6" w:rsidRDefault="00695D53" w:rsidP="00A4505B">
      <w:pPr>
        <w:spacing w:line="259" w:lineRule="auto"/>
        <w:ind w:right="1"/>
        <w:jc w:val="center"/>
      </w:pPr>
      <w:r>
        <w:rPr>
          <w:b/>
          <w:sz w:val="28"/>
        </w:rPr>
        <w:t>Mini Project Report</w:t>
      </w:r>
    </w:p>
    <w:p w14:paraId="24B2FA22" w14:textId="77777777" w:rsidR="002B4EF6" w:rsidRDefault="00695D53" w:rsidP="00A4505B">
      <w:pPr>
        <w:spacing w:after="47" w:line="259" w:lineRule="auto"/>
        <w:ind w:right="4"/>
        <w:jc w:val="center"/>
      </w:pPr>
      <w:r>
        <w:rPr>
          <w:b/>
          <w:sz w:val="28"/>
        </w:rPr>
        <w:t>On</w:t>
      </w:r>
    </w:p>
    <w:p w14:paraId="0132A2A0" w14:textId="77777777" w:rsidR="002B4EF6" w:rsidRDefault="00695D53" w:rsidP="00A4505B">
      <w:pPr>
        <w:spacing w:line="259" w:lineRule="auto"/>
        <w:ind w:left="0" w:right="0" w:firstLine="0"/>
        <w:jc w:val="center"/>
        <w:rPr>
          <w:b/>
          <w:sz w:val="36"/>
        </w:rPr>
      </w:pPr>
      <w:r>
        <w:rPr>
          <w:b/>
          <w:sz w:val="36"/>
        </w:rPr>
        <w:t>“Patient Health Management System:</w:t>
      </w:r>
    </w:p>
    <w:p w14:paraId="0E95976A" w14:textId="77777777" w:rsidR="002B4EF6" w:rsidRDefault="00695D53" w:rsidP="00A4505B">
      <w:pPr>
        <w:spacing w:line="259" w:lineRule="auto"/>
        <w:ind w:left="0" w:right="0" w:firstLine="0"/>
        <w:jc w:val="center"/>
        <w:rPr>
          <w:b/>
          <w:sz w:val="36"/>
        </w:rPr>
      </w:pPr>
      <w:r>
        <w:rPr>
          <w:b/>
          <w:sz w:val="36"/>
        </w:rPr>
        <w:t>Care Connect Hub</w:t>
      </w:r>
      <w:r>
        <w:rPr>
          <w:sz w:val="36"/>
        </w:rPr>
        <w:t>”</w:t>
      </w:r>
    </w:p>
    <w:p w14:paraId="589EB462" w14:textId="547CF8DA" w:rsidR="0064486A" w:rsidRPr="0064486A" w:rsidRDefault="0064486A" w:rsidP="0064486A">
      <w:pPr>
        <w:spacing w:line="259" w:lineRule="auto"/>
        <w:ind w:left="776" w:right="0" w:firstLine="664"/>
        <w:rPr>
          <w:sz w:val="24"/>
        </w:rPr>
      </w:pPr>
      <w:r w:rsidRPr="0064486A">
        <w:rPr>
          <w:sz w:val="24"/>
        </w:rPr>
        <w:t xml:space="preserve">Submitted in partial </w:t>
      </w:r>
      <w:r w:rsidR="00093AE0">
        <w:rPr>
          <w:sz w:val="24"/>
        </w:rPr>
        <w:t>fulfilment</w:t>
      </w:r>
      <w:r w:rsidRPr="0064486A">
        <w:rPr>
          <w:sz w:val="24"/>
        </w:rPr>
        <w:t xml:space="preserve"> of the requirements for the </w:t>
      </w:r>
    </w:p>
    <w:p w14:paraId="535CB018" w14:textId="77777777" w:rsidR="0064486A" w:rsidRDefault="0064486A" w:rsidP="0064486A">
      <w:pPr>
        <w:spacing w:line="259" w:lineRule="auto"/>
        <w:ind w:left="56" w:right="0" w:firstLine="0"/>
        <w:rPr>
          <w:b/>
          <w:bCs/>
          <w:sz w:val="24"/>
        </w:rPr>
      </w:pPr>
      <w:r w:rsidRPr="0064486A">
        <w:rPr>
          <w:b/>
          <w:bCs/>
          <w:sz w:val="24"/>
        </w:rPr>
        <w:t>First Semester of the Bachelor of Engineering Degree</w:t>
      </w:r>
      <w:r w:rsidRPr="0064486A">
        <w:rPr>
          <w:sz w:val="24"/>
        </w:rPr>
        <w:t xml:space="preserve">, towards the completion of the </w:t>
      </w:r>
      <w:r w:rsidRPr="0064486A">
        <w:rPr>
          <w:b/>
          <w:bCs/>
          <w:sz w:val="24"/>
        </w:rPr>
        <w:t>Mini</w:t>
      </w:r>
    </w:p>
    <w:p w14:paraId="5B7BD937" w14:textId="30AF6259" w:rsidR="0064486A" w:rsidRDefault="0064486A" w:rsidP="0064486A">
      <w:pPr>
        <w:spacing w:line="259" w:lineRule="auto"/>
        <w:ind w:left="776" w:right="0" w:firstLine="664"/>
        <w:rPr>
          <w:sz w:val="24"/>
        </w:rPr>
      </w:pPr>
      <w:r>
        <w:rPr>
          <w:b/>
          <w:bCs/>
          <w:sz w:val="24"/>
        </w:rPr>
        <w:t xml:space="preserve">  </w:t>
      </w:r>
      <w:r w:rsidRPr="0064486A">
        <w:rPr>
          <w:b/>
          <w:bCs/>
          <w:sz w:val="24"/>
        </w:rPr>
        <w:t>Project</w:t>
      </w:r>
      <w:r w:rsidRPr="0064486A">
        <w:rPr>
          <w:sz w:val="24"/>
        </w:rPr>
        <w:t xml:space="preserve"> under the </w:t>
      </w:r>
      <w:r w:rsidRPr="0064486A">
        <w:rPr>
          <w:b/>
          <w:bCs/>
          <w:sz w:val="24"/>
        </w:rPr>
        <w:t>Innovation &amp; Design Thinking Laboratory</w:t>
      </w:r>
      <w:r w:rsidRPr="0064486A">
        <w:rPr>
          <w:sz w:val="24"/>
        </w:rPr>
        <w:t xml:space="preserve">, </w:t>
      </w:r>
    </w:p>
    <w:p w14:paraId="2696888B" w14:textId="0D2B918F" w:rsidR="002B4EF6" w:rsidRDefault="0064486A" w:rsidP="0064486A">
      <w:pPr>
        <w:spacing w:line="259" w:lineRule="auto"/>
        <w:ind w:left="2216" w:right="0" w:firstLine="664"/>
        <w:rPr>
          <w:sz w:val="24"/>
        </w:rPr>
      </w:pPr>
      <w:r w:rsidRPr="0064486A">
        <w:rPr>
          <w:sz w:val="24"/>
        </w:rPr>
        <w:t>Department of Basic Sciences.</w:t>
      </w:r>
    </w:p>
    <w:p w14:paraId="69CFC13E" w14:textId="77777777" w:rsidR="00093AE0" w:rsidRPr="0064486A" w:rsidRDefault="00093AE0" w:rsidP="0064486A">
      <w:pPr>
        <w:spacing w:line="259" w:lineRule="auto"/>
        <w:ind w:left="2216" w:right="0" w:firstLine="664"/>
        <w:rPr>
          <w:b/>
          <w:bCs/>
          <w:sz w:val="24"/>
        </w:rPr>
      </w:pPr>
    </w:p>
    <w:p w14:paraId="7800FA89" w14:textId="77777777" w:rsidR="002B4EF6" w:rsidRDefault="00695D53" w:rsidP="00A4505B">
      <w:pPr>
        <w:spacing w:line="259" w:lineRule="auto"/>
        <w:ind w:left="0" w:right="4" w:firstLine="0"/>
        <w:jc w:val="center"/>
      </w:pPr>
      <w:r>
        <w:rPr>
          <w:b/>
          <w:sz w:val="24"/>
        </w:rPr>
        <w:t>By</w:t>
      </w:r>
    </w:p>
    <w:p w14:paraId="589842E5" w14:textId="72291151" w:rsidR="002B4EF6" w:rsidRDefault="002B4EF6" w:rsidP="00A4505B">
      <w:pPr>
        <w:spacing w:line="259" w:lineRule="auto"/>
        <w:ind w:left="61" w:right="0" w:firstLine="0"/>
        <w:jc w:val="center"/>
      </w:pPr>
    </w:p>
    <w:tbl>
      <w:tblPr>
        <w:tblStyle w:val="TableGrid"/>
        <w:tblW w:w="9018" w:type="dxa"/>
        <w:tblInd w:w="5" w:type="dxa"/>
        <w:tblCellMar>
          <w:top w:w="72" w:type="dxa"/>
          <w:left w:w="108" w:type="dxa"/>
          <w:right w:w="46" w:type="dxa"/>
        </w:tblCellMar>
        <w:tblLook w:val="04A0" w:firstRow="1" w:lastRow="0" w:firstColumn="1" w:lastColumn="0" w:noHBand="0" w:noVBand="1"/>
      </w:tblPr>
      <w:tblGrid>
        <w:gridCol w:w="550"/>
        <w:gridCol w:w="5501"/>
        <w:gridCol w:w="2967"/>
      </w:tblGrid>
      <w:tr w:rsidR="002B4EF6" w14:paraId="5E522489" w14:textId="77777777">
        <w:trPr>
          <w:trHeight w:val="310"/>
        </w:trPr>
        <w:tc>
          <w:tcPr>
            <w:tcW w:w="550" w:type="dxa"/>
            <w:tcBorders>
              <w:top w:val="single" w:sz="4" w:space="0" w:color="000000"/>
              <w:left w:val="single" w:sz="4" w:space="0" w:color="000000"/>
              <w:bottom w:val="single" w:sz="4" w:space="0" w:color="000000"/>
              <w:right w:val="single" w:sz="4" w:space="0" w:color="000000"/>
            </w:tcBorders>
          </w:tcPr>
          <w:p w14:paraId="644B1F09" w14:textId="2C8A4AC9" w:rsidR="002B4EF6" w:rsidRDefault="00695D53" w:rsidP="00A4505B">
            <w:pPr>
              <w:spacing w:line="259" w:lineRule="auto"/>
              <w:ind w:left="0" w:right="0" w:firstLine="0"/>
              <w:jc w:val="center"/>
              <w:rPr>
                <w:color w:val="3B3838"/>
              </w:rPr>
            </w:pPr>
            <w:r>
              <w:rPr>
                <w:b/>
                <w:color w:val="3B3838"/>
                <w:sz w:val="26"/>
              </w:rPr>
              <w:t>SN</w:t>
            </w:r>
          </w:p>
        </w:tc>
        <w:tc>
          <w:tcPr>
            <w:tcW w:w="5502" w:type="dxa"/>
            <w:tcBorders>
              <w:top w:val="single" w:sz="4" w:space="0" w:color="000000"/>
              <w:left w:val="single" w:sz="4" w:space="0" w:color="000000"/>
              <w:bottom w:val="single" w:sz="4" w:space="0" w:color="000000"/>
              <w:right w:val="single" w:sz="4" w:space="0" w:color="000000"/>
            </w:tcBorders>
          </w:tcPr>
          <w:p w14:paraId="30F27FED" w14:textId="5063CC52" w:rsidR="002B4EF6" w:rsidRDefault="00695D53" w:rsidP="00A4505B">
            <w:pPr>
              <w:spacing w:line="259" w:lineRule="auto"/>
              <w:ind w:left="0" w:right="60" w:firstLine="0"/>
              <w:jc w:val="center"/>
              <w:rPr>
                <w:color w:val="3B3838"/>
              </w:rPr>
            </w:pPr>
            <w:r>
              <w:rPr>
                <w:b/>
                <w:color w:val="3B3838"/>
                <w:sz w:val="26"/>
              </w:rPr>
              <w:t>Name</w:t>
            </w:r>
          </w:p>
        </w:tc>
        <w:tc>
          <w:tcPr>
            <w:tcW w:w="2967" w:type="dxa"/>
            <w:tcBorders>
              <w:top w:val="single" w:sz="4" w:space="0" w:color="000000"/>
              <w:left w:val="single" w:sz="4" w:space="0" w:color="000000"/>
              <w:bottom w:val="single" w:sz="4" w:space="0" w:color="000000"/>
              <w:right w:val="single" w:sz="4" w:space="0" w:color="000000"/>
            </w:tcBorders>
          </w:tcPr>
          <w:p w14:paraId="622270E6" w14:textId="59765FCC" w:rsidR="002B4EF6" w:rsidRDefault="00695D53" w:rsidP="00A4505B">
            <w:pPr>
              <w:spacing w:line="259" w:lineRule="auto"/>
              <w:ind w:left="0" w:right="71" w:firstLine="0"/>
              <w:jc w:val="center"/>
              <w:rPr>
                <w:color w:val="3B3838"/>
              </w:rPr>
            </w:pPr>
            <w:r>
              <w:rPr>
                <w:b/>
                <w:color w:val="3B3838"/>
                <w:sz w:val="26"/>
              </w:rPr>
              <w:t>USN</w:t>
            </w:r>
          </w:p>
        </w:tc>
      </w:tr>
      <w:tr w:rsidR="002B4EF6" w14:paraId="1BA1A54B" w14:textId="77777777">
        <w:trPr>
          <w:trHeight w:val="308"/>
        </w:trPr>
        <w:tc>
          <w:tcPr>
            <w:tcW w:w="550" w:type="dxa"/>
            <w:tcBorders>
              <w:top w:val="single" w:sz="4" w:space="0" w:color="000000"/>
              <w:left w:val="single" w:sz="4" w:space="0" w:color="000000"/>
              <w:bottom w:val="single" w:sz="4" w:space="0" w:color="000000"/>
              <w:right w:val="single" w:sz="4" w:space="0" w:color="000000"/>
            </w:tcBorders>
          </w:tcPr>
          <w:p w14:paraId="105074B6" w14:textId="319790D2" w:rsidR="002B4EF6" w:rsidRDefault="00695D53" w:rsidP="00A4505B">
            <w:pPr>
              <w:spacing w:line="259" w:lineRule="auto"/>
              <w:ind w:left="0" w:right="65" w:firstLine="0"/>
              <w:jc w:val="center"/>
              <w:rPr>
                <w:color w:val="3B3838"/>
              </w:rPr>
            </w:pPr>
            <w:r>
              <w:rPr>
                <w:b/>
                <w:color w:val="3B3838"/>
                <w:sz w:val="26"/>
              </w:rPr>
              <w:t>1</w:t>
            </w:r>
          </w:p>
        </w:tc>
        <w:tc>
          <w:tcPr>
            <w:tcW w:w="5502" w:type="dxa"/>
            <w:tcBorders>
              <w:top w:val="single" w:sz="4" w:space="0" w:color="000000"/>
              <w:left w:val="single" w:sz="4" w:space="0" w:color="000000"/>
              <w:bottom w:val="single" w:sz="4" w:space="0" w:color="000000"/>
              <w:right w:val="single" w:sz="4" w:space="0" w:color="000000"/>
            </w:tcBorders>
          </w:tcPr>
          <w:p w14:paraId="799A34E4" w14:textId="141CE188" w:rsidR="002B4EF6" w:rsidRDefault="00A342A1" w:rsidP="00A4505B">
            <w:pPr>
              <w:spacing w:line="259" w:lineRule="auto"/>
              <w:ind w:left="0" w:right="63" w:firstLine="0"/>
              <w:jc w:val="center"/>
              <w:rPr>
                <w:color w:val="3B3838"/>
              </w:rPr>
            </w:pPr>
            <w:r>
              <w:rPr>
                <w:color w:val="3B3838"/>
              </w:rPr>
              <w:t>Himanshu Atal</w:t>
            </w:r>
          </w:p>
        </w:tc>
        <w:tc>
          <w:tcPr>
            <w:tcW w:w="2967" w:type="dxa"/>
            <w:tcBorders>
              <w:top w:val="single" w:sz="4" w:space="0" w:color="000000"/>
              <w:left w:val="single" w:sz="4" w:space="0" w:color="000000"/>
              <w:bottom w:val="single" w:sz="4" w:space="0" w:color="000000"/>
              <w:right w:val="single" w:sz="4" w:space="0" w:color="000000"/>
            </w:tcBorders>
          </w:tcPr>
          <w:p w14:paraId="2BEC19AC" w14:textId="64C90A41" w:rsidR="002B4EF6" w:rsidRDefault="00093AE0" w:rsidP="00A4505B">
            <w:pPr>
              <w:spacing w:line="259" w:lineRule="auto"/>
              <w:ind w:left="0" w:right="67" w:firstLine="0"/>
              <w:jc w:val="center"/>
              <w:rPr>
                <w:color w:val="3B3838"/>
              </w:rPr>
            </w:pPr>
            <w:r>
              <w:rPr>
                <w:color w:val="3B3838"/>
              </w:rPr>
              <w:t>1CR25CD022</w:t>
            </w:r>
          </w:p>
        </w:tc>
      </w:tr>
      <w:tr w:rsidR="002B4EF6" w14:paraId="50B9B37E" w14:textId="77777777" w:rsidTr="00093AE0">
        <w:trPr>
          <w:trHeight w:val="272"/>
        </w:trPr>
        <w:tc>
          <w:tcPr>
            <w:tcW w:w="550" w:type="dxa"/>
            <w:tcBorders>
              <w:top w:val="single" w:sz="4" w:space="0" w:color="000000"/>
              <w:left w:val="single" w:sz="4" w:space="0" w:color="000000"/>
              <w:bottom w:val="single" w:sz="4" w:space="0" w:color="000000"/>
              <w:right w:val="single" w:sz="4" w:space="0" w:color="000000"/>
            </w:tcBorders>
          </w:tcPr>
          <w:p w14:paraId="234EDE81" w14:textId="1E9B9A90" w:rsidR="002B4EF6" w:rsidRDefault="00695D53" w:rsidP="00A4505B">
            <w:pPr>
              <w:spacing w:line="259" w:lineRule="auto"/>
              <w:ind w:left="0" w:right="65" w:firstLine="0"/>
              <w:jc w:val="center"/>
              <w:rPr>
                <w:color w:val="3B3838"/>
              </w:rPr>
            </w:pPr>
            <w:r>
              <w:rPr>
                <w:b/>
                <w:color w:val="3B3838"/>
                <w:sz w:val="26"/>
              </w:rPr>
              <w:t>2</w:t>
            </w:r>
          </w:p>
        </w:tc>
        <w:tc>
          <w:tcPr>
            <w:tcW w:w="5502" w:type="dxa"/>
            <w:tcBorders>
              <w:top w:val="single" w:sz="4" w:space="0" w:color="000000"/>
              <w:left w:val="single" w:sz="4" w:space="0" w:color="000000"/>
              <w:bottom w:val="single" w:sz="4" w:space="0" w:color="000000"/>
              <w:right w:val="single" w:sz="4" w:space="0" w:color="000000"/>
            </w:tcBorders>
          </w:tcPr>
          <w:p w14:paraId="23BAAD71" w14:textId="013FDC1B" w:rsidR="002B4EF6" w:rsidRDefault="00A342A1" w:rsidP="00A4505B">
            <w:pPr>
              <w:spacing w:line="259" w:lineRule="auto"/>
              <w:ind w:left="0" w:right="65" w:firstLine="0"/>
              <w:jc w:val="center"/>
              <w:rPr>
                <w:color w:val="3B3838"/>
              </w:rPr>
            </w:pPr>
            <w:r>
              <w:rPr>
                <w:color w:val="3B3838"/>
              </w:rPr>
              <w:t>Jasmitha V</w:t>
            </w:r>
          </w:p>
        </w:tc>
        <w:tc>
          <w:tcPr>
            <w:tcW w:w="2967" w:type="dxa"/>
            <w:tcBorders>
              <w:top w:val="single" w:sz="4" w:space="0" w:color="000000"/>
              <w:left w:val="single" w:sz="4" w:space="0" w:color="000000"/>
              <w:bottom w:val="single" w:sz="4" w:space="0" w:color="000000"/>
              <w:right w:val="single" w:sz="4" w:space="0" w:color="000000"/>
            </w:tcBorders>
          </w:tcPr>
          <w:p w14:paraId="4B9C92D4" w14:textId="070D8B77" w:rsidR="002B4EF6" w:rsidRDefault="00093AE0" w:rsidP="00A4505B">
            <w:pPr>
              <w:spacing w:line="259" w:lineRule="auto"/>
              <w:ind w:left="0" w:right="67" w:firstLine="0"/>
              <w:jc w:val="center"/>
              <w:rPr>
                <w:color w:val="3B3838"/>
              </w:rPr>
            </w:pPr>
            <w:r>
              <w:rPr>
                <w:color w:val="3B3838"/>
              </w:rPr>
              <w:t>1CR25CD023</w:t>
            </w:r>
          </w:p>
        </w:tc>
      </w:tr>
      <w:tr w:rsidR="002B4EF6" w14:paraId="78F19CC1" w14:textId="77777777">
        <w:trPr>
          <w:trHeight w:val="310"/>
        </w:trPr>
        <w:tc>
          <w:tcPr>
            <w:tcW w:w="550" w:type="dxa"/>
            <w:tcBorders>
              <w:top w:val="single" w:sz="4" w:space="0" w:color="000000"/>
              <w:left w:val="single" w:sz="4" w:space="0" w:color="000000"/>
              <w:bottom w:val="single" w:sz="4" w:space="0" w:color="000000"/>
              <w:right w:val="single" w:sz="4" w:space="0" w:color="000000"/>
            </w:tcBorders>
          </w:tcPr>
          <w:p w14:paraId="7F27D8DD" w14:textId="52854AB9" w:rsidR="002B4EF6" w:rsidRDefault="00695D53" w:rsidP="00A4505B">
            <w:pPr>
              <w:spacing w:line="259" w:lineRule="auto"/>
              <w:ind w:left="0" w:right="65" w:firstLine="0"/>
              <w:jc w:val="center"/>
              <w:rPr>
                <w:color w:val="3B3838"/>
              </w:rPr>
            </w:pPr>
            <w:r>
              <w:rPr>
                <w:b/>
                <w:color w:val="3B3838"/>
                <w:sz w:val="26"/>
              </w:rPr>
              <w:t>3</w:t>
            </w:r>
          </w:p>
        </w:tc>
        <w:tc>
          <w:tcPr>
            <w:tcW w:w="5502" w:type="dxa"/>
            <w:tcBorders>
              <w:top w:val="single" w:sz="4" w:space="0" w:color="000000"/>
              <w:left w:val="single" w:sz="4" w:space="0" w:color="000000"/>
              <w:bottom w:val="single" w:sz="4" w:space="0" w:color="000000"/>
              <w:right w:val="single" w:sz="4" w:space="0" w:color="000000"/>
            </w:tcBorders>
          </w:tcPr>
          <w:p w14:paraId="36B78C4C" w14:textId="14CFCFB8" w:rsidR="002B4EF6" w:rsidRDefault="00A342A1" w:rsidP="00A4505B">
            <w:pPr>
              <w:spacing w:line="259" w:lineRule="auto"/>
              <w:ind w:left="0" w:right="65" w:firstLine="0"/>
              <w:jc w:val="center"/>
              <w:rPr>
                <w:color w:val="3B3838"/>
              </w:rPr>
            </w:pPr>
            <w:r>
              <w:rPr>
                <w:color w:val="3B3838"/>
              </w:rPr>
              <w:t xml:space="preserve">Kanikicharla Lakshmi </w:t>
            </w:r>
            <w:r w:rsidR="008A79B0">
              <w:rPr>
                <w:color w:val="3B3838"/>
              </w:rPr>
              <w:t>V</w:t>
            </w:r>
            <w:r>
              <w:rPr>
                <w:color w:val="3B3838"/>
              </w:rPr>
              <w:t>aishnavi</w:t>
            </w:r>
          </w:p>
        </w:tc>
        <w:tc>
          <w:tcPr>
            <w:tcW w:w="2967" w:type="dxa"/>
            <w:tcBorders>
              <w:top w:val="single" w:sz="4" w:space="0" w:color="000000"/>
              <w:left w:val="single" w:sz="4" w:space="0" w:color="000000"/>
              <w:bottom w:val="single" w:sz="4" w:space="0" w:color="000000"/>
              <w:right w:val="single" w:sz="4" w:space="0" w:color="000000"/>
            </w:tcBorders>
          </w:tcPr>
          <w:p w14:paraId="3A8E1CBF" w14:textId="687E4CB5" w:rsidR="002B4EF6" w:rsidRDefault="00093AE0" w:rsidP="00A4505B">
            <w:pPr>
              <w:spacing w:line="259" w:lineRule="auto"/>
              <w:ind w:left="0" w:right="67" w:firstLine="0"/>
              <w:jc w:val="center"/>
              <w:rPr>
                <w:color w:val="3B3838"/>
              </w:rPr>
            </w:pPr>
            <w:r>
              <w:rPr>
                <w:color w:val="3B3838"/>
              </w:rPr>
              <w:t>1CR25CD024</w:t>
            </w:r>
          </w:p>
        </w:tc>
      </w:tr>
    </w:tbl>
    <w:p w14:paraId="6817A25B" w14:textId="0AC9FA60" w:rsidR="002B4EF6" w:rsidRDefault="002B4EF6" w:rsidP="00A4505B">
      <w:pPr>
        <w:spacing w:line="259" w:lineRule="auto"/>
        <w:ind w:left="61" w:right="0" w:firstLine="0"/>
        <w:jc w:val="center"/>
      </w:pPr>
    </w:p>
    <w:p w14:paraId="6DBC5BD7" w14:textId="0196E402" w:rsidR="002B4EF6" w:rsidRDefault="002B4EF6" w:rsidP="00A4505B">
      <w:pPr>
        <w:spacing w:line="259" w:lineRule="auto"/>
        <w:ind w:left="0" w:right="0" w:firstLine="0"/>
        <w:jc w:val="center"/>
      </w:pPr>
    </w:p>
    <w:p w14:paraId="6E1C3EB0" w14:textId="14B5DDDF" w:rsidR="002B4EF6" w:rsidRDefault="00695D53" w:rsidP="00A4505B">
      <w:pPr>
        <w:ind w:left="3255" w:right="2750"/>
        <w:jc w:val="center"/>
        <w:rPr>
          <w:color w:val="2F5496"/>
        </w:rPr>
      </w:pPr>
      <w:r>
        <w:rPr>
          <w:b/>
          <w:color w:val="2F5496"/>
          <w:sz w:val="26"/>
        </w:rPr>
        <w:t>Under the Guidance of</w:t>
      </w:r>
    </w:p>
    <w:p w14:paraId="4C9DE23E" w14:textId="4E382E46" w:rsidR="002B4EF6" w:rsidRDefault="00695D53" w:rsidP="00A4505B">
      <w:pPr>
        <w:ind w:left="3255" w:right="2750" w:firstLine="0"/>
        <w:jc w:val="center"/>
        <w:rPr>
          <w:color w:val="2F5496"/>
        </w:rPr>
      </w:pPr>
      <w:r>
        <w:rPr>
          <w:b/>
          <w:color w:val="2F5496"/>
          <w:sz w:val="26"/>
        </w:rPr>
        <w:t>Prof. Shrinidhi Hegde                                                      Dept. A</w:t>
      </w:r>
      <w:r w:rsidR="00A342A1">
        <w:rPr>
          <w:b/>
          <w:color w:val="2F5496"/>
          <w:sz w:val="26"/>
        </w:rPr>
        <w:t>I</w:t>
      </w:r>
      <w:r>
        <w:rPr>
          <w:b/>
          <w:color w:val="2F5496"/>
          <w:sz w:val="26"/>
        </w:rPr>
        <w:t>-DS, CMRIT</w:t>
      </w:r>
    </w:p>
    <w:p w14:paraId="5FFD4B8C" w14:textId="200D6FE2" w:rsidR="002B4EF6" w:rsidRDefault="002B4EF6" w:rsidP="00A4505B">
      <w:pPr>
        <w:spacing w:line="259" w:lineRule="auto"/>
        <w:ind w:left="56" w:right="0" w:firstLine="0"/>
        <w:jc w:val="center"/>
      </w:pPr>
    </w:p>
    <w:p w14:paraId="134830B3" w14:textId="3E89F519" w:rsidR="002B4EF6" w:rsidRDefault="00695D53" w:rsidP="00A4505B">
      <w:pPr>
        <w:spacing w:line="259" w:lineRule="auto"/>
        <w:ind w:left="76" w:right="0" w:firstLine="0"/>
        <w:jc w:val="center"/>
      </w:pPr>
      <w:r>
        <w:rPr>
          <w:noProof/>
        </w:rPr>
        <w:drawing>
          <wp:inline distT="0" distB="0" distL="0" distR="0" wp14:anchorId="2E10F755" wp14:editId="5BED4760">
            <wp:extent cx="1850390" cy="1209040"/>
            <wp:effectExtent l="0" t="0" r="0" b="0"/>
            <wp:docPr id="1027" name="Picture 168"/>
            <wp:cNvGraphicFramePr/>
            <a:graphic xmlns:a="http://schemas.openxmlformats.org/drawingml/2006/main">
              <a:graphicData uri="http://schemas.openxmlformats.org/drawingml/2006/picture">
                <pic:pic xmlns:pic="http://schemas.openxmlformats.org/drawingml/2006/picture">
                  <pic:nvPicPr>
                    <pic:cNvPr id="1027" name="Picture 168"/>
                    <pic:cNvPicPr/>
                  </pic:nvPicPr>
                  <pic:blipFill>
                    <a:blip r:embed="rId10" cstate="print"/>
                    <a:srcRect/>
                    <a:stretch>
                      <a:fillRect/>
                    </a:stretch>
                  </pic:blipFill>
                  <pic:spPr>
                    <a:xfrm>
                      <a:off x="0" y="0"/>
                      <a:ext cx="1850390" cy="1209307"/>
                    </a:xfrm>
                    <a:prstGeom prst="rect">
                      <a:avLst/>
                    </a:prstGeom>
                  </pic:spPr>
                </pic:pic>
              </a:graphicData>
            </a:graphic>
          </wp:inline>
        </w:drawing>
      </w:r>
    </w:p>
    <w:p w14:paraId="7B1EFCA2" w14:textId="1C57B02E" w:rsidR="002B4EF6" w:rsidRDefault="00695D53" w:rsidP="00FB1980">
      <w:pPr>
        <w:spacing w:after="148" w:line="259" w:lineRule="auto"/>
        <w:ind w:left="67" w:right="0" w:firstLine="0"/>
        <w:jc w:val="center"/>
      </w:pPr>
      <w:r>
        <w:rPr>
          <w:rFonts w:ascii="Bookman Old Style" w:eastAsia="Bookman Old Style" w:hAnsi="Bookman Old Style" w:cs="Bookman Old Style"/>
          <w:color w:val="800000"/>
          <w:sz w:val="22"/>
        </w:rPr>
        <w:t xml:space="preserve"> </w:t>
      </w:r>
    </w:p>
    <w:p w14:paraId="6ECECA82" w14:textId="4D8CA6EC" w:rsidR="002B4EF6" w:rsidRDefault="00695D53" w:rsidP="00A4505B">
      <w:pPr>
        <w:pStyle w:val="Heading1"/>
        <w:ind w:left="0" w:right="4"/>
      </w:pPr>
      <w:r>
        <w:lastRenderedPageBreak/>
        <w:t>CMR INSTITUTE OF TECHNOLOGY</w:t>
      </w:r>
    </w:p>
    <w:p w14:paraId="0E3BE094" w14:textId="27EC7E02" w:rsidR="002B4EF6" w:rsidRDefault="00695D53" w:rsidP="00A4505B">
      <w:pPr>
        <w:spacing w:after="96" w:line="259" w:lineRule="auto"/>
        <w:ind w:right="8"/>
        <w:jc w:val="center"/>
      </w:pPr>
      <w:r>
        <w:rPr>
          <w:sz w:val="24"/>
        </w:rPr>
        <w:t>#132, AECS LAYOUT, IT PARK ROAD, KUNDALAHALLI,</w:t>
      </w:r>
    </w:p>
    <w:p w14:paraId="2A235147" w14:textId="36AAD723" w:rsidR="002B4EF6" w:rsidRDefault="00695D53" w:rsidP="00A4505B">
      <w:pPr>
        <w:spacing w:after="137" w:line="259" w:lineRule="auto"/>
        <w:ind w:right="6"/>
        <w:jc w:val="center"/>
      </w:pPr>
      <w:r>
        <w:rPr>
          <w:sz w:val="24"/>
        </w:rPr>
        <w:t>BANGALORE-560037</w:t>
      </w:r>
    </w:p>
    <w:p w14:paraId="27F1DD85" w14:textId="530C2D55" w:rsidR="002B4EF6" w:rsidRDefault="00695D53" w:rsidP="00A4505B">
      <w:pPr>
        <w:pStyle w:val="Heading2"/>
        <w:spacing w:after="32"/>
        <w:ind w:left="0" w:right="2" w:firstLine="0"/>
        <w:jc w:val="center"/>
      </w:pPr>
      <w:r>
        <w:rPr>
          <w:rFonts w:ascii="Bookman Old Style" w:eastAsia="Bookman Old Style" w:hAnsi="Bookman Old Style" w:cs="Bookman Old Style"/>
          <w:color w:val="800000"/>
          <w:sz w:val="28"/>
        </w:rPr>
        <w:t>DEPARTMENT OF BASIC SCIENCES</w:t>
      </w:r>
    </w:p>
    <w:p w14:paraId="04CC1129" w14:textId="15340AFF" w:rsidR="002B4EF6" w:rsidRDefault="00695D53" w:rsidP="00A4505B">
      <w:pPr>
        <w:spacing w:line="259" w:lineRule="auto"/>
        <w:ind w:left="119" w:right="0" w:firstLine="0"/>
        <w:jc w:val="center"/>
      </w:pPr>
      <w:r>
        <w:rPr>
          <w:noProof/>
        </w:rPr>
        <w:drawing>
          <wp:inline distT="0" distB="0" distL="0" distR="0" wp14:anchorId="38D8235D" wp14:editId="56D1796E">
            <wp:extent cx="1850390" cy="1209040"/>
            <wp:effectExtent l="0" t="0" r="0" b="0"/>
            <wp:docPr id="1028" name="Picture 383"/>
            <wp:cNvGraphicFramePr/>
            <a:graphic xmlns:a="http://schemas.openxmlformats.org/drawingml/2006/main">
              <a:graphicData uri="http://schemas.openxmlformats.org/drawingml/2006/picture">
                <pic:pic xmlns:pic="http://schemas.openxmlformats.org/drawingml/2006/picture">
                  <pic:nvPicPr>
                    <pic:cNvPr id="1028" name="Picture 383"/>
                    <pic:cNvPicPr/>
                  </pic:nvPicPr>
                  <pic:blipFill>
                    <a:blip r:embed="rId10" cstate="print"/>
                    <a:srcRect/>
                    <a:stretch>
                      <a:fillRect/>
                    </a:stretch>
                  </pic:blipFill>
                  <pic:spPr>
                    <a:xfrm>
                      <a:off x="0" y="0"/>
                      <a:ext cx="1850390" cy="1209307"/>
                    </a:xfrm>
                    <a:prstGeom prst="rect">
                      <a:avLst/>
                    </a:prstGeom>
                  </pic:spPr>
                </pic:pic>
              </a:graphicData>
            </a:graphic>
          </wp:inline>
        </w:drawing>
      </w:r>
    </w:p>
    <w:p w14:paraId="23BAFD35" w14:textId="08968872" w:rsidR="002B4EF6" w:rsidRDefault="002B4EF6" w:rsidP="00A4505B">
      <w:pPr>
        <w:spacing w:after="76" w:line="259" w:lineRule="auto"/>
        <w:ind w:left="720" w:right="0" w:firstLine="0"/>
        <w:jc w:val="center"/>
      </w:pPr>
    </w:p>
    <w:p w14:paraId="57908D47" w14:textId="64896B72" w:rsidR="002B4EF6" w:rsidRDefault="00695D53" w:rsidP="00BD7E8A">
      <w:pPr>
        <w:pStyle w:val="Heading2"/>
        <w:spacing w:after="88"/>
        <w:ind w:left="0" w:right="1" w:firstLine="0"/>
        <w:jc w:val="both"/>
        <w:rPr>
          <w:rFonts w:ascii="Bookman Old Style" w:eastAsia="Bookman Old Style" w:hAnsi="Bookman Old Style" w:cs="Bookman Old Style"/>
          <w:color w:val="333333"/>
          <w:sz w:val="36"/>
        </w:rPr>
      </w:pPr>
      <w:r>
        <w:rPr>
          <w:rFonts w:ascii="Bookman Old Style" w:eastAsia="Bookman Old Style" w:hAnsi="Bookman Old Style" w:cs="Bookman Old Style"/>
          <w:color w:val="333333"/>
          <w:sz w:val="36"/>
        </w:rPr>
        <w:t xml:space="preserve">CERTIFICATE </w:t>
      </w:r>
    </w:p>
    <w:p w14:paraId="2BCFB9F8" w14:textId="77777777" w:rsidR="00FB1980" w:rsidRPr="00FB1980" w:rsidRDefault="00FB1980" w:rsidP="00FB1980"/>
    <w:p w14:paraId="1583B4EE" w14:textId="17AFD0FC" w:rsidR="005016DA" w:rsidRDefault="00695D53" w:rsidP="00BD7E8A">
      <w:pPr>
        <w:spacing w:after="146" w:line="357" w:lineRule="auto"/>
        <w:ind w:right="0"/>
        <w:rPr>
          <w:color w:val="333333"/>
          <w:sz w:val="24"/>
        </w:rPr>
      </w:pPr>
      <w:r>
        <w:rPr>
          <w:color w:val="333333"/>
          <w:sz w:val="24"/>
        </w:rPr>
        <w:t xml:space="preserve">This is to certify that the project entitled </w:t>
      </w:r>
      <w:r>
        <w:rPr>
          <w:b/>
          <w:bCs/>
          <w:color w:val="333333"/>
          <w:sz w:val="24"/>
        </w:rPr>
        <w:t>"Care Connect Hub"</w:t>
      </w:r>
      <w:r>
        <w:rPr>
          <w:color w:val="333333"/>
          <w:sz w:val="24"/>
        </w:rPr>
        <w:t xml:space="preserve"> has been successfully carried out by </w:t>
      </w:r>
      <w:r>
        <w:rPr>
          <w:b/>
          <w:bCs/>
          <w:color w:val="333333"/>
          <w:sz w:val="24"/>
        </w:rPr>
        <w:t>Himanshu Atal</w:t>
      </w:r>
      <w:r w:rsidR="00093AE0">
        <w:rPr>
          <w:b/>
          <w:bCs/>
          <w:color w:val="333333"/>
          <w:sz w:val="24"/>
        </w:rPr>
        <w:t xml:space="preserve"> (1CR25CD022)</w:t>
      </w:r>
      <w:r>
        <w:rPr>
          <w:b/>
          <w:bCs/>
          <w:color w:val="333333"/>
          <w:sz w:val="24"/>
        </w:rPr>
        <w:t>,</w:t>
      </w:r>
      <w:r w:rsidR="00093AE0" w:rsidRPr="00093AE0">
        <w:rPr>
          <w:b/>
          <w:bCs/>
          <w:color w:val="333333"/>
          <w:sz w:val="24"/>
        </w:rPr>
        <w:t xml:space="preserve"> </w:t>
      </w:r>
      <w:r w:rsidR="00093AE0">
        <w:rPr>
          <w:b/>
          <w:bCs/>
          <w:color w:val="333333"/>
          <w:sz w:val="24"/>
        </w:rPr>
        <w:t>Jasmitha V (1CR25CD023),</w:t>
      </w:r>
      <w:r>
        <w:rPr>
          <w:b/>
          <w:bCs/>
          <w:color w:val="333333"/>
          <w:sz w:val="24"/>
        </w:rPr>
        <w:t xml:space="preserve"> and Kanikicharla Lakshmi Vaishnavi</w:t>
      </w:r>
      <w:r w:rsidR="00093AE0">
        <w:rPr>
          <w:b/>
          <w:bCs/>
          <w:color w:val="333333"/>
          <w:sz w:val="24"/>
        </w:rPr>
        <w:t xml:space="preserve"> (1CR25CD024)</w:t>
      </w:r>
      <w:r>
        <w:rPr>
          <w:color w:val="333333"/>
          <w:sz w:val="24"/>
        </w:rPr>
        <w:t xml:space="preserve">, </w:t>
      </w:r>
      <w:r w:rsidR="00E37445">
        <w:rPr>
          <w:color w:val="333333"/>
          <w:sz w:val="24"/>
        </w:rPr>
        <w:t>bona fide</w:t>
      </w:r>
      <w:r>
        <w:rPr>
          <w:color w:val="333333"/>
          <w:sz w:val="24"/>
        </w:rPr>
        <w:t xml:space="preserve"> students of </w:t>
      </w:r>
      <w:r>
        <w:rPr>
          <w:b/>
          <w:bCs/>
          <w:color w:val="333333"/>
          <w:sz w:val="24"/>
        </w:rPr>
        <w:t>CMR Institute of Technology</w:t>
      </w:r>
      <w:r w:rsidR="005016DA">
        <w:rPr>
          <w:color w:val="333333"/>
          <w:sz w:val="24"/>
        </w:rPr>
        <w:t>.</w:t>
      </w:r>
    </w:p>
    <w:p w14:paraId="5F88D161" w14:textId="27B37437" w:rsidR="002B4EF6" w:rsidRDefault="005016DA" w:rsidP="00BD7E8A">
      <w:pPr>
        <w:spacing w:after="146" w:line="357" w:lineRule="auto"/>
        <w:ind w:right="0"/>
        <w:rPr>
          <w:color w:val="333333"/>
          <w:sz w:val="24"/>
        </w:rPr>
      </w:pPr>
      <w:r w:rsidRPr="005016DA">
        <w:rPr>
          <w:color w:val="333333"/>
          <w:sz w:val="24"/>
        </w:rPr>
        <w:t xml:space="preserve">The project is submitted in partial </w:t>
      </w:r>
      <w:r w:rsidR="00E37445">
        <w:rPr>
          <w:color w:val="333333"/>
          <w:sz w:val="24"/>
        </w:rPr>
        <w:t>fulfilment</w:t>
      </w:r>
      <w:r w:rsidRPr="005016DA">
        <w:rPr>
          <w:color w:val="333333"/>
          <w:sz w:val="24"/>
        </w:rPr>
        <w:t xml:space="preserve"> of the requirements for the First Semester of the Bachelor of Engineering Degree, towards the completion of the Mini Project under the </w:t>
      </w:r>
      <w:r w:rsidRPr="005016DA">
        <w:rPr>
          <w:b/>
          <w:bCs/>
          <w:color w:val="333333"/>
          <w:sz w:val="24"/>
        </w:rPr>
        <w:t>Innovation &amp; Design Thinking Laboratory, Department of Basic Sciences.</w:t>
      </w:r>
      <w:r w:rsidR="00695D53">
        <w:rPr>
          <w:color w:val="333333"/>
          <w:sz w:val="24"/>
        </w:rPr>
        <w:t xml:space="preserve"> </w:t>
      </w:r>
    </w:p>
    <w:p w14:paraId="1ED5685B" w14:textId="09ECDEAC" w:rsidR="002B4EF6" w:rsidRDefault="005016DA" w:rsidP="005016DA">
      <w:pPr>
        <w:spacing w:after="146" w:line="357" w:lineRule="auto"/>
        <w:ind w:right="0"/>
        <w:rPr>
          <w:color w:val="333333"/>
          <w:sz w:val="24"/>
        </w:rPr>
      </w:pPr>
      <w:r w:rsidRPr="005016DA">
        <w:rPr>
          <w:color w:val="333333"/>
          <w:sz w:val="24"/>
        </w:rPr>
        <w:t xml:space="preserve">It is further certified that all corrections and suggestions indicated during the Internal Assessment have been duly incorporated in the project report submitted to the departmental library. This File Structures </w:t>
      </w:r>
      <w:r w:rsidR="00E37445">
        <w:rPr>
          <w:color w:val="333333"/>
          <w:sz w:val="24"/>
        </w:rPr>
        <w:t>mini-project report has been reviewed and approved,</w:t>
      </w:r>
      <w:r w:rsidRPr="005016DA">
        <w:rPr>
          <w:color w:val="333333"/>
          <w:sz w:val="24"/>
        </w:rPr>
        <w:t xml:space="preserve"> as it satisfies the academic requirements prescribed for the said degree.</w:t>
      </w:r>
      <w:r w:rsidR="00695D53">
        <w:rPr>
          <w:color w:val="333333"/>
          <w:sz w:val="24"/>
        </w:rPr>
        <w:t xml:space="preserve"> </w:t>
      </w:r>
    </w:p>
    <w:p w14:paraId="7C113708" w14:textId="77777777" w:rsidR="002B4EF6" w:rsidRDefault="00695D53" w:rsidP="00BD7E8A">
      <w:pPr>
        <w:pStyle w:val="Heading3"/>
        <w:spacing w:after="38" w:line="418" w:lineRule="auto"/>
        <w:ind w:right="0"/>
        <w:jc w:val="both"/>
      </w:pPr>
      <w:r>
        <w:t xml:space="preserve">----------------------- </w:t>
      </w:r>
      <w:r>
        <w:tab/>
        <w:t xml:space="preserve"> </w:t>
      </w:r>
      <w:r>
        <w:tab/>
        <w:t xml:space="preserve"> </w:t>
      </w:r>
      <w:r>
        <w:tab/>
        <w:t xml:space="preserve"> </w:t>
      </w:r>
      <w:r>
        <w:tab/>
        <w:t xml:space="preserve"> </w:t>
      </w:r>
      <w:r>
        <w:tab/>
        <w:t xml:space="preserve">        ---------------------- </w:t>
      </w:r>
      <w:r>
        <w:rPr>
          <w:sz w:val="24"/>
        </w:rPr>
        <w:t xml:space="preserve">Signature of Guide </w:t>
      </w:r>
      <w:r>
        <w:rPr>
          <w:sz w:val="24"/>
        </w:rPr>
        <w:tab/>
        <w:t xml:space="preserve"> </w:t>
      </w:r>
      <w:r>
        <w:rPr>
          <w:sz w:val="24"/>
        </w:rPr>
        <w:tab/>
        <w:t xml:space="preserve"> </w:t>
      </w:r>
      <w:r>
        <w:rPr>
          <w:sz w:val="24"/>
        </w:rPr>
        <w:tab/>
        <w:t xml:space="preserve"> </w:t>
      </w:r>
      <w:r>
        <w:rPr>
          <w:sz w:val="24"/>
        </w:rPr>
        <w:tab/>
        <w:t xml:space="preserve"> </w:t>
      </w:r>
      <w:r>
        <w:rPr>
          <w:sz w:val="24"/>
        </w:rPr>
        <w:tab/>
        <w:t xml:space="preserve">                     Signature of HOD </w:t>
      </w:r>
      <w:r>
        <w:rPr>
          <w:sz w:val="24"/>
        </w:rPr>
        <w:tab/>
        <w:t xml:space="preserve"> </w:t>
      </w:r>
    </w:p>
    <w:p w14:paraId="3B793527" w14:textId="77777777" w:rsidR="002B4EF6" w:rsidRDefault="00695D53" w:rsidP="00BD7E8A">
      <w:pPr>
        <w:spacing w:after="158"/>
        <w:ind w:left="0" w:right="1" w:firstLine="0"/>
      </w:pPr>
      <w:r>
        <w:rPr>
          <w:b/>
          <w:sz w:val="24"/>
        </w:rPr>
        <w:t xml:space="preserve">Prof. Shrinidhi Hegde                                                                   Dr. Raveesha KH, HOD, </w:t>
      </w:r>
    </w:p>
    <w:p w14:paraId="33F8EDC3" w14:textId="2173ABE2" w:rsidR="002B4EF6" w:rsidRDefault="00695D53" w:rsidP="00BD7E8A">
      <w:pPr>
        <w:tabs>
          <w:tab w:val="center" w:pos="2881"/>
          <w:tab w:val="center" w:pos="3601"/>
          <w:tab w:val="center" w:pos="4321"/>
          <w:tab w:val="center" w:pos="5041"/>
          <w:tab w:val="center" w:pos="7291"/>
        </w:tabs>
        <w:spacing w:after="97"/>
        <w:ind w:left="-3" w:right="0" w:firstLine="0"/>
      </w:pPr>
      <w:r>
        <w:rPr>
          <w:b/>
          <w:sz w:val="24"/>
        </w:rPr>
        <w:t>Dept. of A</w:t>
      </w:r>
      <w:r w:rsidR="00A342A1">
        <w:rPr>
          <w:b/>
          <w:sz w:val="24"/>
        </w:rPr>
        <w:t>I</w:t>
      </w:r>
      <w:r>
        <w:rPr>
          <w:b/>
          <w:sz w:val="24"/>
        </w:rPr>
        <w:t>-DS, CMRIT</w:t>
      </w:r>
      <w:r>
        <w:rPr>
          <w:sz w:val="24"/>
        </w:rPr>
        <w:t xml:space="preserve"> </w:t>
      </w:r>
      <w:r>
        <w:rPr>
          <w:sz w:val="24"/>
        </w:rPr>
        <w:tab/>
        <w:t xml:space="preserve"> </w:t>
      </w:r>
      <w:r>
        <w:rPr>
          <w:sz w:val="24"/>
        </w:rPr>
        <w:tab/>
        <w:t xml:space="preserve"> </w:t>
      </w:r>
      <w:r>
        <w:rPr>
          <w:sz w:val="24"/>
        </w:rPr>
        <w:tab/>
        <w:t xml:space="preserve"> </w:t>
      </w:r>
      <w:r>
        <w:rPr>
          <w:sz w:val="24"/>
        </w:rPr>
        <w:tab/>
        <w:t xml:space="preserve"> </w:t>
      </w:r>
      <w:r>
        <w:rPr>
          <w:sz w:val="24"/>
        </w:rPr>
        <w:tab/>
        <w:t xml:space="preserve">         </w:t>
      </w:r>
      <w:r>
        <w:rPr>
          <w:b/>
          <w:sz w:val="24"/>
        </w:rPr>
        <w:t xml:space="preserve">Dept. of Physics, CMRIT </w:t>
      </w:r>
    </w:p>
    <w:p w14:paraId="6FC62E73" w14:textId="77777777" w:rsidR="002B4EF6" w:rsidRDefault="00695D53" w:rsidP="00BD7E8A">
      <w:pPr>
        <w:spacing w:after="79" w:line="259" w:lineRule="auto"/>
        <w:ind w:left="56" w:right="0" w:firstLine="0"/>
      </w:pPr>
      <w:r>
        <w:rPr>
          <w:color w:val="333333"/>
          <w:sz w:val="24"/>
        </w:rPr>
        <w:t xml:space="preserve"> </w:t>
      </w:r>
    </w:p>
    <w:p w14:paraId="20F0DF1A" w14:textId="77777777" w:rsidR="002B4EF6" w:rsidRDefault="00695D53" w:rsidP="00BD7E8A">
      <w:pPr>
        <w:spacing w:after="79" w:line="259" w:lineRule="auto"/>
        <w:ind w:left="0" w:right="491" w:firstLine="0"/>
      </w:pPr>
      <w:r>
        <w:rPr>
          <w:color w:val="333333"/>
          <w:sz w:val="24"/>
          <w:u w:val="single" w:color="333333"/>
        </w:rPr>
        <w:t>External Viva</w:t>
      </w:r>
      <w:r>
        <w:rPr>
          <w:color w:val="333333"/>
          <w:sz w:val="24"/>
        </w:rPr>
        <w:t xml:space="preserve"> </w:t>
      </w:r>
    </w:p>
    <w:p w14:paraId="53AB9C85" w14:textId="77777777" w:rsidR="002B4EF6" w:rsidRDefault="00695D53" w:rsidP="00BD7E8A">
      <w:pPr>
        <w:spacing w:after="246" w:line="265" w:lineRule="auto"/>
        <w:ind w:right="0"/>
      </w:pPr>
      <w:r>
        <w:rPr>
          <w:color w:val="333333"/>
          <w:sz w:val="24"/>
        </w:rPr>
        <w:t xml:space="preserve">Name of the examiners                                                                          Signature with date </w:t>
      </w:r>
    </w:p>
    <w:p w14:paraId="79A07D5E" w14:textId="77777777" w:rsidR="002B4EF6" w:rsidRDefault="00695D53" w:rsidP="00BD7E8A">
      <w:pPr>
        <w:spacing w:after="246" w:line="265" w:lineRule="auto"/>
        <w:ind w:right="0"/>
      </w:pPr>
      <w:r>
        <w:rPr>
          <w:color w:val="333333"/>
          <w:sz w:val="24"/>
        </w:rPr>
        <w:t xml:space="preserve">1. </w:t>
      </w:r>
    </w:p>
    <w:p w14:paraId="1CF6844C" w14:textId="77777777" w:rsidR="002B4EF6" w:rsidRDefault="00695D53" w:rsidP="00BD7E8A">
      <w:pPr>
        <w:spacing w:after="108" w:line="265" w:lineRule="auto"/>
        <w:ind w:right="0"/>
        <w:rPr>
          <w:color w:val="333333"/>
          <w:sz w:val="24"/>
        </w:rPr>
      </w:pPr>
      <w:r>
        <w:rPr>
          <w:color w:val="333333"/>
          <w:sz w:val="24"/>
        </w:rPr>
        <w:t xml:space="preserve">2. </w:t>
      </w:r>
    </w:p>
    <w:p w14:paraId="383E28E8" w14:textId="1A057CAD" w:rsidR="002B4EF6" w:rsidRDefault="00695D53" w:rsidP="005016DA">
      <w:pPr>
        <w:pStyle w:val="Heading3"/>
        <w:spacing w:after="174"/>
        <w:ind w:left="2160" w:right="5" w:firstLine="720"/>
      </w:pPr>
      <w:r>
        <w:rPr>
          <w:sz w:val="32"/>
        </w:rPr>
        <w:lastRenderedPageBreak/>
        <w:t>ACKNOWLEDGEMENT</w:t>
      </w:r>
    </w:p>
    <w:p w14:paraId="43B42931" w14:textId="77777777" w:rsidR="002B4EF6" w:rsidRDefault="00695D53" w:rsidP="00A4505B">
      <w:pPr>
        <w:spacing w:after="394" w:line="259" w:lineRule="auto"/>
        <w:ind w:left="0" w:right="0" w:firstLine="0"/>
      </w:pPr>
      <w:r>
        <w:rPr>
          <w:sz w:val="24"/>
        </w:rPr>
        <w:t xml:space="preserve"> </w:t>
      </w:r>
    </w:p>
    <w:p w14:paraId="6D5D4010" w14:textId="52743758" w:rsidR="005016DA" w:rsidRPr="005016DA" w:rsidRDefault="005016DA" w:rsidP="005016DA">
      <w:pPr>
        <w:spacing w:after="393" w:line="259" w:lineRule="auto"/>
        <w:ind w:left="0" w:right="0" w:firstLine="0"/>
        <w:rPr>
          <w:sz w:val="24"/>
        </w:rPr>
      </w:pPr>
      <w:r w:rsidRPr="005016DA">
        <w:rPr>
          <w:sz w:val="24"/>
        </w:rPr>
        <w:t xml:space="preserve">I sincerely express my gratitude to </w:t>
      </w:r>
      <w:r w:rsidR="00E37445">
        <w:rPr>
          <w:b/>
          <w:bCs/>
          <w:sz w:val="24"/>
        </w:rPr>
        <w:t>Dr</w:t>
      </w:r>
      <w:r w:rsidRPr="005016DA">
        <w:rPr>
          <w:b/>
          <w:bCs/>
          <w:sz w:val="24"/>
        </w:rPr>
        <w:t xml:space="preserve"> Sanjay Jain</w:t>
      </w:r>
      <w:r w:rsidRPr="005016DA">
        <w:rPr>
          <w:sz w:val="24"/>
        </w:rPr>
        <w:t>, Principal, CMR Institute of Technology, Bangalore, for providing a supportive academic environment. </w:t>
      </w:r>
    </w:p>
    <w:p w14:paraId="2D6FA62B" w14:textId="738A0478" w:rsidR="005016DA" w:rsidRPr="005016DA" w:rsidRDefault="005016DA" w:rsidP="005016DA">
      <w:pPr>
        <w:spacing w:after="393" w:line="259" w:lineRule="auto"/>
        <w:ind w:left="0" w:right="0" w:firstLine="0"/>
        <w:rPr>
          <w:sz w:val="24"/>
        </w:rPr>
      </w:pPr>
      <w:r w:rsidRPr="005016DA">
        <w:rPr>
          <w:sz w:val="24"/>
        </w:rPr>
        <w:t xml:space="preserve">I extend my thanks to </w:t>
      </w:r>
      <w:r w:rsidR="00E37445">
        <w:rPr>
          <w:b/>
          <w:bCs/>
          <w:sz w:val="24"/>
        </w:rPr>
        <w:t>Dr</w:t>
      </w:r>
      <w:r w:rsidRPr="005016DA">
        <w:rPr>
          <w:b/>
          <w:bCs/>
          <w:sz w:val="24"/>
        </w:rPr>
        <w:t xml:space="preserve"> Raveesha K H</w:t>
      </w:r>
      <w:r w:rsidRPr="005016DA">
        <w:rPr>
          <w:sz w:val="24"/>
        </w:rPr>
        <w:t xml:space="preserve">, </w:t>
      </w:r>
      <w:proofErr w:type="spellStart"/>
      <w:r w:rsidRPr="005016DA">
        <w:rPr>
          <w:b/>
          <w:bCs/>
          <w:sz w:val="24"/>
        </w:rPr>
        <w:t>HoD</w:t>
      </w:r>
      <w:proofErr w:type="spellEnd"/>
      <w:r w:rsidRPr="005016DA">
        <w:rPr>
          <w:b/>
          <w:bCs/>
          <w:sz w:val="24"/>
        </w:rPr>
        <w:t>, Dept. of Physics, CMRIT</w:t>
      </w:r>
      <w:r w:rsidR="00E37445">
        <w:rPr>
          <w:b/>
          <w:bCs/>
          <w:sz w:val="24"/>
        </w:rPr>
        <w:t>,</w:t>
      </w:r>
      <w:r w:rsidRPr="005016DA">
        <w:rPr>
          <w:b/>
          <w:bCs/>
          <w:sz w:val="24"/>
        </w:rPr>
        <w:t xml:space="preserve"> </w:t>
      </w:r>
      <w:r w:rsidRPr="005016DA">
        <w:rPr>
          <w:sz w:val="24"/>
        </w:rPr>
        <w:t>for his valuable guidance and support.</w:t>
      </w:r>
    </w:p>
    <w:p w14:paraId="2F4678F1" w14:textId="79310E41" w:rsidR="005016DA" w:rsidRPr="005016DA" w:rsidRDefault="005016DA" w:rsidP="005016DA">
      <w:pPr>
        <w:spacing w:after="393" w:line="259" w:lineRule="auto"/>
        <w:ind w:left="0" w:right="0" w:firstLine="0"/>
        <w:rPr>
          <w:sz w:val="24"/>
        </w:rPr>
      </w:pPr>
      <w:r w:rsidRPr="005016DA">
        <w:rPr>
          <w:sz w:val="24"/>
        </w:rPr>
        <w:t xml:space="preserve">I am especially grateful to my internal guide, </w:t>
      </w:r>
      <w:r>
        <w:rPr>
          <w:b/>
          <w:bCs/>
          <w:sz w:val="24"/>
        </w:rPr>
        <w:t>Assistant Professor</w:t>
      </w:r>
      <w:r>
        <w:rPr>
          <w:sz w:val="24"/>
        </w:rPr>
        <w:t xml:space="preserve"> </w:t>
      </w:r>
      <w:r w:rsidRPr="001F70B1">
        <w:rPr>
          <w:b/>
          <w:bCs/>
          <w:sz w:val="24"/>
        </w:rPr>
        <w:t>Shrinidhi Hegde</w:t>
      </w:r>
      <w:r>
        <w:rPr>
          <w:sz w:val="24"/>
        </w:rPr>
        <w:t xml:space="preserve"> from the Department of Artificial Intelligence and Data Science Engineering, for her</w:t>
      </w:r>
      <w:r w:rsidRPr="005016DA">
        <w:rPr>
          <w:sz w:val="24"/>
        </w:rPr>
        <w:t xml:space="preserve"> constant encouragement and guidance throughout this project.</w:t>
      </w:r>
    </w:p>
    <w:p w14:paraId="3D9A8DAB" w14:textId="77777777" w:rsidR="005016DA" w:rsidRDefault="005016DA" w:rsidP="005016DA">
      <w:pPr>
        <w:spacing w:after="393" w:line="259" w:lineRule="auto"/>
        <w:ind w:left="0" w:right="0" w:firstLine="0"/>
        <w:rPr>
          <w:sz w:val="24"/>
        </w:rPr>
      </w:pPr>
      <w:r w:rsidRPr="005016DA">
        <w:rPr>
          <w:sz w:val="24"/>
        </w:rPr>
        <w:t> I also thank all the faculty members, non-teaching staff, and others who contributed directly or indirectly to the successful completion of this work.</w:t>
      </w:r>
    </w:p>
    <w:p w14:paraId="1BD5B417" w14:textId="1291FD16" w:rsidR="005016DA" w:rsidRPr="005016DA" w:rsidRDefault="005016DA" w:rsidP="005016DA">
      <w:pPr>
        <w:spacing w:after="393" w:line="259" w:lineRule="auto"/>
        <w:ind w:left="0" w:right="0" w:firstLine="0"/>
        <w:rPr>
          <w:sz w:val="24"/>
        </w:rPr>
      </w:pPr>
      <w:r w:rsidRPr="00CA3896">
        <w:rPr>
          <w:sz w:val="24"/>
        </w:rPr>
        <w:t>Himanshu Atal</w:t>
      </w:r>
      <w:r>
        <w:rPr>
          <w:sz w:val="24"/>
        </w:rPr>
        <w:t xml:space="preserve"> (1CR25CD022)</w:t>
      </w:r>
    </w:p>
    <w:p w14:paraId="14218EA7" w14:textId="74850224" w:rsidR="002B4EF6" w:rsidRPr="00CA3896" w:rsidRDefault="00BD7E8A" w:rsidP="00A4505B">
      <w:pPr>
        <w:spacing w:after="393" w:line="259" w:lineRule="auto"/>
        <w:ind w:left="0" w:right="0" w:firstLine="0"/>
        <w:rPr>
          <w:sz w:val="24"/>
        </w:rPr>
      </w:pPr>
      <w:r w:rsidRPr="00CA3896">
        <w:rPr>
          <w:sz w:val="24"/>
        </w:rPr>
        <w:t>Jasmitha V</w:t>
      </w:r>
      <w:r w:rsidR="005016DA">
        <w:rPr>
          <w:sz w:val="24"/>
        </w:rPr>
        <w:t xml:space="preserve"> (1CR25CD023)</w:t>
      </w:r>
    </w:p>
    <w:p w14:paraId="4645076B" w14:textId="49656A18" w:rsidR="00BD7E8A" w:rsidRPr="00CA3896" w:rsidRDefault="00BD7E8A" w:rsidP="00A4505B">
      <w:pPr>
        <w:spacing w:after="393" w:line="259" w:lineRule="auto"/>
        <w:ind w:left="0" w:right="0" w:firstLine="0"/>
        <w:rPr>
          <w:b/>
          <w:bCs/>
          <w:sz w:val="24"/>
        </w:rPr>
      </w:pPr>
      <w:r w:rsidRPr="00CA3896">
        <w:rPr>
          <w:sz w:val="24"/>
        </w:rPr>
        <w:t>Kanikich</w:t>
      </w:r>
      <w:r w:rsidR="00782C7C">
        <w:rPr>
          <w:sz w:val="24"/>
        </w:rPr>
        <w:t>a</w:t>
      </w:r>
      <w:r w:rsidRPr="00CA3896">
        <w:rPr>
          <w:sz w:val="24"/>
        </w:rPr>
        <w:t>rla Lakshmi Va</w:t>
      </w:r>
      <w:r w:rsidR="00782C7C">
        <w:rPr>
          <w:sz w:val="24"/>
        </w:rPr>
        <w:t>i</w:t>
      </w:r>
      <w:r w:rsidRPr="00CA3896">
        <w:rPr>
          <w:sz w:val="24"/>
        </w:rPr>
        <w:t>shnavi</w:t>
      </w:r>
      <w:r w:rsidR="005016DA">
        <w:rPr>
          <w:sz w:val="24"/>
        </w:rPr>
        <w:t xml:space="preserve"> (1CR25CD024)</w:t>
      </w:r>
    </w:p>
    <w:p w14:paraId="666A5802" w14:textId="77777777" w:rsidR="002B4EF6" w:rsidRDefault="00695D53">
      <w:pPr>
        <w:spacing w:line="259" w:lineRule="auto"/>
        <w:ind w:left="0" w:right="0" w:firstLine="0"/>
        <w:jc w:val="left"/>
        <w:rPr>
          <w:color w:val="333333"/>
          <w:sz w:val="24"/>
        </w:rPr>
      </w:pPr>
      <w:r>
        <w:rPr>
          <w:color w:val="333333"/>
          <w:sz w:val="24"/>
        </w:rPr>
        <w:tab/>
        <w:t xml:space="preserve"> </w:t>
      </w:r>
    </w:p>
    <w:p w14:paraId="18BF3F89" w14:textId="77777777" w:rsidR="002B4EF6" w:rsidRDefault="002B4EF6">
      <w:pPr>
        <w:spacing w:line="259" w:lineRule="auto"/>
        <w:ind w:left="0" w:right="0" w:firstLine="0"/>
        <w:jc w:val="left"/>
        <w:rPr>
          <w:color w:val="333333"/>
          <w:sz w:val="24"/>
        </w:rPr>
      </w:pPr>
    </w:p>
    <w:p w14:paraId="7BF53971" w14:textId="77777777" w:rsidR="002B4EF6" w:rsidRDefault="002B4EF6">
      <w:pPr>
        <w:spacing w:line="259" w:lineRule="auto"/>
        <w:ind w:left="0" w:right="0" w:firstLine="0"/>
        <w:jc w:val="left"/>
        <w:rPr>
          <w:color w:val="333333"/>
          <w:sz w:val="24"/>
        </w:rPr>
      </w:pPr>
    </w:p>
    <w:p w14:paraId="09A9999E" w14:textId="77777777" w:rsidR="002B4EF6" w:rsidRDefault="002B4EF6">
      <w:pPr>
        <w:spacing w:line="259" w:lineRule="auto"/>
        <w:ind w:left="0" w:right="0" w:firstLine="0"/>
        <w:jc w:val="left"/>
        <w:rPr>
          <w:color w:val="333333"/>
          <w:sz w:val="24"/>
        </w:rPr>
      </w:pPr>
    </w:p>
    <w:p w14:paraId="4A76F5B9" w14:textId="77777777" w:rsidR="002B4EF6" w:rsidRDefault="002B4EF6">
      <w:pPr>
        <w:spacing w:line="259" w:lineRule="auto"/>
        <w:ind w:left="0" w:right="0" w:firstLine="0"/>
        <w:jc w:val="left"/>
        <w:rPr>
          <w:color w:val="333333"/>
          <w:sz w:val="24"/>
        </w:rPr>
      </w:pPr>
    </w:p>
    <w:p w14:paraId="50BDA44E" w14:textId="77777777" w:rsidR="002B4EF6" w:rsidRDefault="002B4EF6">
      <w:pPr>
        <w:spacing w:line="259" w:lineRule="auto"/>
        <w:ind w:left="0" w:right="0" w:firstLine="0"/>
        <w:jc w:val="left"/>
        <w:rPr>
          <w:color w:val="333333"/>
          <w:sz w:val="24"/>
        </w:rPr>
      </w:pPr>
    </w:p>
    <w:p w14:paraId="165525F8" w14:textId="77777777" w:rsidR="002B4EF6" w:rsidRDefault="002B4EF6">
      <w:pPr>
        <w:spacing w:line="259" w:lineRule="auto"/>
        <w:ind w:left="0" w:right="0" w:firstLine="0"/>
        <w:jc w:val="left"/>
        <w:rPr>
          <w:color w:val="333333"/>
          <w:sz w:val="24"/>
        </w:rPr>
      </w:pPr>
    </w:p>
    <w:p w14:paraId="5B9E6891" w14:textId="77777777" w:rsidR="002B4EF6" w:rsidRDefault="002B4EF6">
      <w:pPr>
        <w:spacing w:line="259" w:lineRule="auto"/>
        <w:ind w:left="0" w:right="0" w:firstLine="0"/>
        <w:jc w:val="left"/>
        <w:rPr>
          <w:color w:val="333333"/>
          <w:sz w:val="24"/>
        </w:rPr>
      </w:pPr>
    </w:p>
    <w:p w14:paraId="671E7BD5" w14:textId="77777777" w:rsidR="002B4EF6" w:rsidRDefault="002B4EF6">
      <w:pPr>
        <w:spacing w:line="259" w:lineRule="auto"/>
        <w:ind w:left="0" w:right="0" w:firstLine="0"/>
        <w:jc w:val="left"/>
        <w:rPr>
          <w:color w:val="333333"/>
          <w:sz w:val="24"/>
        </w:rPr>
      </w:pPr>
    </w:p>
    <w:p w14:paraId="17818F92" w14:textId="77777777" w:rsidR="002B4EF6" w:rsidRDefault="002B4EF6">
      <w:pPr>
        <w:spacing w:line="259" w:lineRule="auto"/>
        <w:ind w:left="0" w:right="0" w:firstLine="0"/>
        <w:jc w:val="left"/>
        <w:rPr>
          <w:color w:val="333333"/>
          <w:sz w:val="24"/>
        </w:rPr>
      </w:pPr>
    </w:p>
    <w:p w14:paraId="606D8ACF" w14:textId="77777777" w:rsidR="002B4EF6" w:rsidRDefault="002B4EF6">
      <w:pPr>
        <w:spacing w:line="259" w:lineRule="auto"/>
        <w:ind w:left="0" w:right="0" w:firstLine="0"/>
        <w:jc w:val="left"/>
        <w:rPr>
          <w:color w:val="333333"/>
          <w:sz w:val="24"/>
        </w:rPr>
      </w:pPr>
    </w:p>
    <w:p w14:paraId="65731EEF" w14:textId="77777777" w:rsidR="002B4EF6" w:rsidRDefault="002B4EF6">
      <w:pPr>
        <w:spacing w:line="259" w:lineRule="auto"/>
        <w:ind w:left="0" w:right="0" w:firstLine="0"/>
        <w:jc w:val="left"/>
        <w:rPr>
          <w:color w:val="333333"/>
          <w:sz w:val="24"/>
        </w:rPr>
      </w:pPr>
    </w:p>
    <w:p w14:paraId="0C769AB5" w14:textId="77777777" w:rsidR="002B4EF6" w:rsidRDefault="002B4EF6">
      <w:pPr>
        <w:spacing w:line="259" w:lineRule="auto"/>
        <w:ind w:left="0" w:right="0" w:firstLine="0"/>
        <w:jc w:val="left"/>
      </w:pPr>
    </w:p>
    <w:p w14:paraId="1739319F" w14:textId="5B1E1929" w:rsidR="00782C7C" w:rsidRDefault="00782C7C" w:rsidP="00FB1980">
      <w:pPr>
        <w:spacing w:after="37" w:line="259" w:lineRule="auto"/>
        <w:ind w:right="0"/>
        <w:jc w:val="left"/>
        <w:rPr>
          <w:b/>
          <w:color w:val="333333"/>
          <w:sz w:val="40"/>
        </w:rPr>
      </w:pPr>
      <w:r>
        <w:rPr>
          <w:b/>
          <w:color w:val="333333"/>
          <w:sz w:val="40"/>
        </w:rPr>
        <w:t xml:space="preserve">  </w:t>
      </w:r>
      <w:r>
        <w:rPr>
          <w:b/>
          <w:color w:val="333333"/>
          <w:sz w:val="40"/>
        </w:rPr>
        <w:br/>
      </w:r>
      <w:r w:rsidR="00FB1980">
        <w:rPr>
          <w:b/>
          <w:color w:val="333333"/>
          <w:sz w:val="40"/>
        </w:rPr>
        <w:br/>
      </w:r>
      <w:r w:rsidR="00FB1980">
        <w:rPr>
          <w:b/>
          <w:color w:val="333333"/>
          <w:sz w:val="40"/>
        </w:rPr>
        <w:br/>
      </w:r>
    </w:p>
    <w:p w14:paraId="12AC496F" w14:textId="083A77D7" w:rsidR="00EF6517" w:rsidRDefault="00EF6517" w:rsidP="00EF6517">
      <w:pPr>
        <w:spacing w:after="37" w:line="259" w:lineRule="auto"/>
        <w:ind w:right="0"/>
        <w:jc w:val="left"/>
        <w:rPr>
          <w:b/>
          <w:color w:val="333333"/>
          <w:sz w:val="40"/>
        </w:rPr>
      </w:pPr>
      <w:r>
        <w:rPr>
          <w:b/>
          <w:color w:val="333333"/>
          <w:sz w:val="40"/>
        </w:rPr>
        <w:lastRenderedPageBreak/>
        <w:t>TABLE OF CONTENTS</w:t>
      </w:r>
    </w:p>
    <w:p w14:paraId="5687D866" w14:textId="46141EDD" w:rsidR="002B4EF6" w:rsidRDefault="002B4EF6">
      <w:pPr>
        <w:spacing w:line="259" w:lineRule="auto"/>
        <w:ind w:left="0" w:right="0" w:firstLine="0"/>
        <w:jc w:val="left"/>
      </w:pPr>
    </w:p>
    <w:tbl>
      <w:tblPr>
        <w:tblW w:w="0" w:type="auto"/>
        <w:tblCellSpacing w:w="15" w:type="dxa"/>
        <w:tblCellMar>
          <w:left w:w="0" w:type="dxa"/>
          <w:right w:w="0" w:type="dxa"/>
        </w:tblCellMar>
        <w:tblLook w:val="04A0" w:firstRow="1" w:lastRow="0" w:firstColumn="1" w:lastColumn="0" w:noHBand="0" w:noVBand="1"/>
      </w:tblPr>
      <w:tblGrid>
        <w:gridCol w:w="1289"/>
        <w:gridCol w:w="5547"/>
        <w:gridCol w:w="1342"/>
      </w:tblGrid>
      <w:tr w:rsidR="00EF6517" w:rsidRPr="00EF6517" w14:paraId="0F71F3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FFED2" w14:textId="77777777" w:rsidR="00EF6517" w:rsidRPr="00EF6517" w:rsidRDefault="00EF6517" w:rsidP="00EF6517">
            <w:pPr>
              <w:spacing w:line="259" w:lineRule="auto"/>
              <w:ind w:left="0" w:right="0" w:firstLine="0"/>
              <w:jc w:val="left"/>
              <w:rPr>
                <w:b/>
                <w:bCs/>
                <w:sz w:val="24"/>
              </w:rPr>
            </w:pPr>
            <w:r w:rsidRPr="00EF6517">
              <w:rPr>
                <w:b/>
                <w:bCs/>
                <w:sz w:val="24"/>
              </w:rPr>
              <w:t>Chapter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F95E2" w14:textId="77777777" w:rsidR="00EF6517" w:rsidRPr="00EF6517" w:rsidRDefault="00EF6517" w:rsidP="00EF6517">
            <w:pPr>
              <w:spacing w:line="259" w:lineRule="auto"/>
              <w:ind w:left="0" w:right="0" w:firstLine="0"/>
              <w:jc w:val="left"/>
              <w:rPr>
                <w:b/>
                <w:bCs/>
                <w:sz w:val="24"/>
              </w:rPr>
            </w:pPr>
            <w:r w:rsidRPr="00EF6517">
              <w:rPr>
                <w:b/>
                <w:bCs/>
                <w:sz w:val="24"/>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5BF8A" w14:textId="77777777" w:rsidR="00EF6517" w:rsidRPr="00EF6517" w:rsidRDefault="00EF6517" w:rsidP="00EF6517">
            <w:pPr>
              <w:spacing w:line="259" w:lineRule="auto"/>
              <w:ind w:left="0" w:right="0" w:firstLine="0"/>
              <w:jc w:val="left"/>
              <w:rPr>
                <w:b/>
                <w:bCs/>
                <w:sz w:val="24"/>
              </w:rPr>
            </w:pPr>
            <w:r w:rsidRPr="00EF6517">
              <w:rPr>
                <w:b/>
                <w:bCs/>
                <w:sz w:val="24"/>
              </w:rPr>
              <w:t>Page No.</w:t>
            </w:r>
          </w:p>
        </w:tc>
      </w:tr>
      <w:tr w:rsidR="00EF6517" w:rsidRPr="00EF6517" w14:paraId="05DE5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6AD2B" w14:textId="77777777" w:rsidR="00EF6517" w:rsidRPr="00EF6517" w:rsidRDefault="00EF6517" w:rsidP="00EF6517">
            <w:pPr>
              <w:spacing w:line="259" w:lineRule="auto"/>
              <w:ind w:left="0" w:right="0" w:firstLine="0"/>
              <w:jc w:val="left"/>
              <w:rPr>
                <w:sz w:val="24"/>
              </w:rPr>
            </w:pPr>
            <w:r w:rsidRPr="00EF6517">
              <w:rPr>
                <w:sz w:val="24"/>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E03DE" w14:textId="77777777" w:rsidR="00EF6517" w:rsidRPr="00EF6517" w:rsidRDefault="00EF6517" w:rsidP="00EF6517">
            <w:pPr>
              <w:spacing w:line="259" w:lineRule="auto"/>
              <w:ind w:left="0" w:right="0" w:firstLine="0"/>
              <w:jc w:val="left"/>
              <w:rPr>
                <w:sz w:val="24"/>
              </w:rPr>
            </w:pPr>
            <w:r w:rsidRPr="00EF6517">
              <w:rPr>
                <w:sz w:val="24"/>
              </w:rPr>
              <w:t>Acknowledgement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72CCC" w14:textId="77777777" w:rsidR="00EF6517" w:rsidRPr="00EF6517" w:rsidRDefault="00EF6517" w:rsidP="00EF6517">
            <w:pPr>
              <w:spacing w:line="259" w:lineRule="auto"/>
              <w:ind w:left="0" w:right="0" w:firstLine="0"/>
              <w:jc w:val="left"/>
              <w:rPr>
                <w:sz w:val="24"/>
              </w:rPr>
            </w:pPr>
            <w:r w:rsidRPr="00EF6517">
              <w:rPr>
                <w:sz w:val="24"/>
              </w:rPr>
              <w:t>3</w:t>
            </w:r>
          </w:p>
        </w:tc>
      </w:tr>
      <w:tr w:rsidR="00EF6517" w:rsidRPr="00EF6517" w14:paraId="657FF4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5D9B4" w14:textId="77777777" w:rsidR="00EF6517" w:rsidRPr="00EF6517" w:rsidRDefault="00EF6517" w:rsidP="00EF6517">
            <w:pPr>
              <w:spacing w:line="259" w:lineRule="auto"/>
              <w:ind w:left="0" w:right="0" w:firstLine="0"/>
              <w:jc w:val="left"/>
              <w:rPr>
                <w:sz w:val="24"/>
              </w:rPr>
            </w:pPr>
            <w:r w:rsidRPr="00EF6517">
              <w:rPr>
                <w:sz w:val="24"/>
              </w:rPr>
              <w:t>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D9784" w14:textId="77777777" w:rsidR="00EF6517" w:rsidRPr="00EF6517" w:rsidRDefault="00EF6517" w:rsidP="00EF6517">
            <w:pPr>
              <w:spacing w:line="259" w:lineRule="auto"/>
              <w:ind w:left="0" w:right="0" w:firstLine="0"/>
              <w:jc w:val="left"/>
              <w:rPr>
                <w:sz w:val="24"/>
              </w:rPr>
            </w:pPr>
            <w:r w:rsidRPr="00EF6517">
              <w:rPr>
                <w:sz w:val="24"/>
              </w:rPr>
              <w:t>Table of Contents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AADF1" w14:textId="77777777" w:rsidR="00EF6517" w:rsidRPr="00EF6517" w:rsidRDefault="00EF6517" w:rsidP="00EF6517">
            <w:pPr>
              <w:spacing w:line="259" w:lineRule="auto"/>
              <w:ind w:left="0" w:right="0" w:firstLine="0"/>
              <w:jc w:val="left"/>
              <w:rPr>
                <w:sz w:val="24"/>
              </w:rPr>
            </w:pPr>
            <w:r w:rsidRPr="00EF6517">
              <w:rPr>
                <w:sz w:val="24"/>
              </w:rPr>
              <w:t>4</w:t>
            </w:r>
          </w:p>
        </w:tc>
      </w:tr>
      <w:tr w:rsidR="00EF6517" w:rsidRPr="00EF6517" w14:paraId="111FBA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99F67" w14:textId="77777777" w:rsidR="00EF6517" w:rsidRPr="00EF6517" w:rsidRDefault="00EF6517" w:rsidP="00EF6517">
            <w:pPr>
              <w:spacing w:line="259" w:lineRule="auto"/>
              <w:ind w:left="0" w:right="0" w:firstLine="0"/>
              <w:jc w:val="left"/>
              <w:rPr>
                <w:sz w:val="24"/>
              </w:rPr>
            </w:pPr>
            <w:r w:rsidRPr="00EF6517">
              <w:rPr>
                <w:sz w:val="24"/>
              </w:rPr>
              <w:t>III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53278" w14:textId="77777777" w:rsidR="00EF6517" w:rsidRPr="00EF6517" w:rsidRDefault="00EF6517" w:rsidP="00EF6517">
            <w:pPr>
              <w:spacing w:line="259" w:lineRule="auto"/>
              <w:ind w:left="0" w:right="0" w:firstLine="0"/>
              <w:jc w:val="left"/>
              <w:rPr>
                <w:sz w:val="24"/>
              </w:rPr>
            </w:pPr>
            <w:r w:rsidRPr="00EF6517">
              <w:rPr>
                <w:sz w:val="24"/>
              </w:rPr>
              <w:t>Abstract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E0FC4" w14:textId="2CAF86C5" w:rsidR="00EF6517" w:rsidRPr="00EF6517" w:rsidRDefault="00041D40" w:rsidP="00EF6517">
            <w:pPr>
              <w:spacing w:line="259" w:lineRule="auto"/>
              <w:ind w:left="0" w:right="0" w:firstLine="0"/>
              <w:jc w:val="left"/>
              <w:rPr>
                <w:sz w:val="24"/>
              </w:rPr>
            </w:pPr>
            <w:r>
              <w:rPr>
                <w:sz w:val="24"/>
              </w:rPr>
              <w:t>7</w:t>
            </w:r>
          </w:p>
        </w:tc>
      </w:tr>
      <w:tr w:rsidR="00EF6517" w:rsidRPr="00EF6517" w14:paraId="020DEC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E3A32" w14:textId="77777777" w:rsidR="00EF6517" w:rsidRPr="00EF6517" w:rsidRDefault="00EF6517" w:rsidP="00EF6517">
            <w:pPr>
              <w:spacing w:line="259" w:lineRule="auto"/>
              <w:ind w:left="0" w:right="0" w:firstLine="0"/>
              <w:jc w:val="left"/>
              <w:rPr>
                <w:sz w:val="24"/>
              </w:rPr>
            </w:pPr>
            <w:r w:rsidRPr="00EF6517">
              <w:rPr>
                <w:sz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B3CF9" w14:textId="77777777" w:rsidR="00EF6517" w:rsidRPr="00EF6517" w:rsidRDefault="00EF6517" w:rsidP="00EF6517">
            <w:pPr>
              <w:spacing w:line="259" w:lineRule="auto"/>
              <w:ind w:left="0" w:right="0" w:firstLine="0"/>
              <w:jc w:val="left"/>
              <w:rPr>
                <w:sz w:val="24"/>
              </w:rPr>
            </w:pPr>
            <w:r w:rsidRPr="00EF6517">
              <w:rPr>
                <w:sz w:val="24"/>
              </w:rPr>
              <w:t>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EE7C3" w14:textId="6850AC59" w:rsidR="00EF6517" w:rsidRPr="00EF6517" w:rsidRDefault="00041D40" w:rsidP="00EF6517">
            <w:pPr>
              <w:spacing w:line="259" w:lineRule="auto"/>
              <w:ind w:left="0" w:right="0" w:firstLine="0"/>
              <w:jc w:val="left"/>
              <w:rPr>
                <w:sz w:val="24"/>
              </w:rPr>
            </w:pPr>
            <w:r>
              <w:rPr>
                <w:sz w:val="24"/>
              </w:rPr>
              <w:t>8</w:t>
            </w:r>
          </w:p>
        </w:tc>
      </w:tr>
      <w:tr w:rsidR="00EF6517" w:rsidRPr="00EF6517" w14:paraId="53E46D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1CBC1" w14:textId="77777777" w:rsidR="00EF6517" w:rsidRPr="00EF6517" w:rsidRDefault="00EF6517" w:rsidP="00EF6517">
            <w:pPr>
              <w:spacing w:line="259" w:lineRule="auto"/>
              <w:ind w:left="0" w:right="0" w:firstLine="0"/>
              <w:jc w:val="left"/>
              <w:rPr>
                <w:sz w:val="24"/>
              </w:rPr>
            </w:pPr>
            <w:r w:rsidRPr="00EF6517">
              <w:rPr>
                <w:sz w:val="24"/>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2A3BF" w14:textId="77777777" w:rsidR="00EF6517" w:rsidRPr="00EF6517" w:rsidRDefault="00EF6517" w:rsidP="00EF6517">
            <w:pPr>
              <w:spacing w:line="259" w:lineRule="auto"/>
              <w:ind w:left="0" w:right="0" w:firstLine="0"/>
              <w:jc w:val="left"/>
              <w:rPr>
                <w:sz w:val="24"/>
              </w:rPr>
            </w:pPr>
            <w:r w:rsidRPr="00EF6517">
              <w:rPr>
                <w:sz w:val="24"/>
              </w:rPr>
              <w:t>Background of the Study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0D83E" w14:textId="260BEBFB" w:rsidR="00EF6517" w:rsidRPr="00EF6517" w:rsidRDefault="00041D40" w:rsidP="00EF6517">
            <w:pPr>
              <w:spacing w:line="259" w:lineRule="auto"/>
              <w:ind w:left="0" w:right="0" w:firstLine="0"/>
              <w:jc w:val="left"/>
              <w:rPr>
                <w:sz w:val="24"/>
              </w:rPr>
            </w:pPr>
            <w:r>
              <w:rPr>
                <w:sz w:val="24"/>
              </w:rPr>
              <w:t>8</w:t>
            </w:r>
          </w:p>
        </w:tc>
      </w:tr>
      <w:tr w:rsidR="00EF6517" w:rsidRPr="00EF6517" w14:paraId="7038F9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37DE5" w14:textId="77777777" w:rsidR="00EF6517" w:rsidRPr="00EF6517" w:rsidRDefault="00EF6517" w:rsidP="00EF6517">
            <w:pPr>
              <w:spacing w:line="259" w:lineRule="auto"/>
              <w:ind w:left="0" w:right="0" w:firstLine="0"/>
              <w:jc w:val="left"/>
              <w:rPr>
                <w:sz w:val="24"/>
              </w:rPr>
            </w:pPr>
            <w:r w:rsidRPr="00EF6517">
              <w:rPr>
                <w:sz w:val="24"/>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1B2E8" w14:textId="77777777" w:rsidR="00EF6517" w:rsidRPr="00EF6517" w:rsidRDefault="00EF6517" w:rsidP="00EF6517">
            <w:pPr>
              <w:spacing w:line="259" w:lineRule="auto"/>
              <w:ind w:left="0" w:right="0" w:firstLine="0"/>
              <w:jc w:val="left"/>
              <w:rPr>
                <w:sz w:val="24"/>
              </w:rPr>
            </w:pPr>
            <w:r w:rsidRPr="00EF6517">
              <w:rPr>
                <w:sz w:val="24"/>
              </w:rPr>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9135F" w14:textId="759AB2E4" w:rsidR="00EF6517" w:rsidRPr="00EF6517" w:rsidRDefault="00041D40" w:rsidP="00EF6517">
            <w:pPr>
              <w:spacing w:line="259" w:lineRule="auto"/>
              <w:ind w:left="0" w:right="0" w:firstLine="0"/>
              <w:jc w:val="left"/>
              <w:rPr>
                <w:sz w:val="24"/>
              </w:rPr>
            </w:pPr>
            <w:r>
              <w:rPr>
                <w:sz w:val="24"/>
              </w:rPr>
              <w:t>8</w:t>
            </w:r>
          </w:p>
        </w:tc>
      </w:tr>
      <w:tr w:rsidR="00EF6517" w:rsidRPr="00EF6517" w14:paraId="390AE9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ADD30" w14:textId="77777777" w:rsidR="00EF6517" w:rsidRPr="00EF6517" w:rsidRDefault="00EF6517" w:rsidP="00EF6517">
            <w:pPr>
              <w:spacing w:line="259" w:lineRule="auto"/>
              <w:ind w:left="0" w:right="0" w:firstLine="0"/>
              <w:jc w:val="left"/>
              <w:rPr>
                <w:sz w:val="24"/>
              </w:rPr>
            </w:pPr>
            <w:r w:rsidRPr="00EF6517">
              <w:rPr>
                <w:sz w:val="24"/>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44D88" w14:textId="77777777" w:rsidR="00EF6517" w:rsidRPr="00EF6517" w:rsidRDefault="00EF6517" w:rsidP="00EF6517">
            <w:pPr>
              <w:spacing w:line="259" w:lineRule="auto"/>
              <w:ind w:left="0" w:right="0" w:firstLine="0"/>
              <w:jc w:val="left"/>
              <w:rPr>
                <w:sz w:val="24"/>
              </w:rPr>
            </w:pPr>
            <w:r w:rsidRPr="00EF6517">
              <w:rPr>
                <w:sz w:val="24"/>
              </w:rPr>
              <w:t>Objectives of the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F451C" w14:textId="53AC3A16" w:rsidR="00EF6517" w:rsidRPr="00EF6517" w:rsidRDefault="00041D40" w:rsidP="00EF6517">
            <w:pPr>
              <w:spacing w:line="259" w:lineRule="auto"/>
              <w:ind w:left="0" w:right="0" w:firstLine="0"/>
              <w:jc w:val="left"/>
              <w:rPr>
                <w:sz w:val="24"/>
              </w:rPr>
            </w:pPr>
            <w:r>
              <w:rPr>
                <w:sz w:val="24"/>
              </w:rPr>
              <w:t>8</w:t>
            </w:r>
          </w:p>
        </w:tc>
      </w:tr>
      <w:tr w:rsidR="00EF6517" w:rsidRPr="00EF6517" w14:paraId="032161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B26BD" w14:textId="77777777" w:rsidR="00EF6517" w:rsidRPr="00EF6517" w:rsidRDefault="00EF6517" w:rsidP="00EF6517">
            <w:pPr>
              <w:spacing w:line="259" w:lineRule="auto"/>
              <w:ind w:left="0" w:right="0" w:firstLine="0"/>
              <w:jc w:val="left"/>
              <w:rPr>
                <w:sz w:val="24"/>
              </w:rPr>
            </w:pPr>
            <w:r w:rsidRPr="00EF6517">
              <w:rPr>
                <w:sz w:val="24"/>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A0D75" w14:textId="77777777" w:rsidR="00EF6517" w:rsidRPr="00EF6517" w:rsidRDefault="00EF6517" w:rsidP="00EF6517">
            <w:pPr>
              <w:spacing w:line="259" w:lineRule="auto"/>
              <w:ind w:left="0" w:right="0" w:firstLine="0"/>
              <w:jc w:val="left"/>
              <w:rPr>
                <w:sz w:val="24"/>
              </w:rPr>
            </w:pPr>
            <w:r w:rsidRPr="00EF6517">
              <w:rPr>
                <w:sz w:val="24"/>
              </w:rPr>
              <w:t>Scope of the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31174" w14:textId="541CD621" w:rsidR="00EF6517" w:rsidRPr="00EF6517" w:rsidRDefault="00041D40" w:rsidP="00EF6517">
            <w:pPr>
              <w:spacing w:line="259" w:lineRule="auto"/>
              <w:ind w:left="0" w:right="0" w:firstLine="0"/>
              <w:jc w:val="left"/>
              <w:rPr>
                <w:sz w:val="24"/>
              </w:rPr>
            </w:pPr>
            <w:r>
              <w:rPr>
                <w:sz w:val="24"/>
              </w:rPr>
              <w:t>9</w:t>
            </w:r>
          </w:p>
        </w:tc>
      </w:tr>
      <w:tr w:rsidR="00EF6517" w:rsidRPr="00EF6517" w14:paraId="4538DE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E6367" w14:textId="77777777" w:rsidR="00EF6517" w:rsidRPr="00EF6517" w:rsidRDefault="00EF6517" w:rsidP="00EF6517">
            <w:pPr>
              <w:spacing w:line="259" w:lineRule="auto"/>
              <w:ind w:left="0" w:right="0" w:firstLine="0"/>
              <w:jc w:val="left"/>
              <w:rPr>
                <w:sz w:val="24"/>
              </w:rPr>
            </w:pPr>
            <w:r w:rsidRPr="00EF6517">
              <w:rPr>
                <w:sz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8298E" w14:textId="77777777" w:rsidR="00EF6517" w:rsidRPr="00EF6517" w:rsidRDefault="00EF6517" w:rsidP="00EF6517">
            <w:pPr>
              <w:spacing w:line="259" w:lineRule="auto"/>
              <w:ind w:left="0" w:right="0" w:firstLine="0"/>
              <w:jc w:val="left"/>
              <w:rPr>
                <w:sz w:val="24"/>
              </w:rPr>
            </w:pPr>
            <w:r w:rsidRPr="00EF6517">
              <w:rPr>
                <w:sz w:val="24"/>
              </w:rPr>
              <w:t>LITERATURE REVIEW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F13D7" w14:textId="15C8C046" w:rsidR="00EF6517" w:rsidRPr="00EF6517" w:rsidRDefault="00EF6517" w:rsidP="00EF6517">
            <w:pPr>
              <w:spacing w:line="259" w:lineRule="auto"/>
              <w:ind w:left="0" w:right="0" w:firstLine="0"/>
              <w:jc w:val="left"/>
              <w:rPr>
                <w:sz w:val="24"/>
              </w:rPr>
            </w:pPr>
            <w:r w:rsidRPr="00EF6517">
              <w:rPr>
                <w:sz w:val="24"/>
              </w:rPr>
              <w:t>1</w:t>
            </w:r>
            <w:r w:rsidR="00041D40">
              <w:rPr>
                <w:sz w:val="24"/>
              </w:rPr>
              <w:t>0</w:t>
            </w:r>
          </w:p>
        </w:tc>
      </w:tr>
      <w:tr w:rsidR="00EF6517" w:rsidRPr="00EF6517" w14:paraId="1253BC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E1BE3" w14:textId="77777777" w:rsidR="00EF6517" w:rsidRPr="00EF6517" w:rsidRDefault="00EF6517" w:rsidP="00EF6517">
            <w:pPr>
              <w:spacing w:line="259" w:lineRule="auto"/>
              <w:ind w:left="0" w:right="0" w:firstLine="0"/>
              <w:jc w:val="left"/>
              <w:rPr>
                <w:sz w:val="24"/>
              </w:rPr>
            </w:pPr>
            <w:r w:rsidRPr="00EF6517">
              <w:rPr>
                <w:sz w:val="24"/>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09805" w14:textId="77777777" w:rsidR="00EF6517" w:rsidRPr="00EF6517" w:rsidRDefault="00EF6517" w:rsidP="00EF6517">
            <w:pPr>
              <w:spacing w:line="259" w:lineRule="auto"/>
              <w:ind w:left="0" w:right="0" w:firstLine="0"/>
              <w:jc w:val="left"/>
              <w:rPr>
                <w:sz w:val="24"/>
              </w:rPr>
            </w:pPr>
            <w:r w:rsidRPr="00EF6517">
              <w:rPr>
                <w:sz w:val="24"/>
              </w:rPr>
              <w:t>Overview of Existing Systems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84FFBD" w14:textId="77777777" w:rsidR="00EF6517" w:rsidRPr="00EF6517" w:rsidRDefault="00EF6517" w:rsidP="00EF6517">
            <w:pPr>
              <w:spacing w:line="259" w:lineRule="auto"/>
              <w:ind w:left="0" w:right="0" w:firstLine="0"/>
              <w:jc w:val="left"/>
              <w:rPr>
                <w:sz w:val="24"/>
              </w:rPr>
            </w:pPr>
            <w:r w:rsidRPr="00EF6517">
              <w:rPr>
                <w:sz w:val="24"/>
              </w:rPr>
              <w:t>10</w:t>
            </w:r>
          </w:p>
        </w:tc>
      </w:tr>
      <w:tr w:rsidR="00EF6517" w:rsidRPr="00EF6517" w14:paraId="5E65D7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C5448" w14:textId="77777777" w:rsidR="00EF6517" w:rsidRPr="00EF6517" w:rsidRDefault="00EF6517" w:rsidP="00EF6517">
            <w:pPr>
              <w:spacing w:line="259" w:lineRule="auto"/>
              <w:ind w:left="0" w:right="0" w:firstLine="0"/>
              <w:jc w:val="left"/>
              <w:rPr>
                <w:sz w:val="24"/>
              </w:rPr>
            </w:pPr>
            <w:r w:rsidRPr="00EF6517">
              <w:rPr>
                <w:sz w:val="24"/>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A145E" w14:textId="77777777" w:rsidR="00EF6517" w:rsidRPr="00EF6517" w:rsidRDefault="00EF6517" w:rsidP="00EF6517">
            <w:pPr>
              <w:spacing w:line="259" w:lineRule="auto"/>
              <w:ind w:left="0" w:right="0" w:firstLine="0"/>
              <w:jc w:val="left"/>
              <w:rPr>
                <w:sz w:val="24"/>
              </w:rPr>
            </w:pPr>
            <w:r w:rsidRPr="00EF6517">
              <w:rPr>
                <w:sz w:val="24"/>
              </w:rPr>
              <w:t>The Transparency Gap in Healthcare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C1531" w14:textId="77777777" w:rsidR="00EF6517" w:rsidRPr="00EF6517" w:rsidRDefault="00EF6517" w:rsidP="00EF6517">
            <w:pPr>
              <w:spacing w:line="259" w:lineRule="auto"/>
              <w:ind w:left="0" w:right="0" w:firstLine="0"/>
              <w:jc w:val="left"/>
              <w:rPr>
                <w:sz w:val="24"/>
              </w:rPr>
            </w:pPr>
            <w:r w:rsidRPr="00EF6517">
              <w:rPr>
                <w:sz w:val="24"/>
              </w:rPr>
              <w:t>10</w:t>
            </w:r>
          </w:p>
        </w:tc>
      </w:tr>
      <w:tr w:rsidR="00EF6517" w:rsidRPr="00EF6517" w14:paraId="726E77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22676" w14:textId="77777777" w:rsidR="00EF6517" w:rsidRPr="00EF6517" w:rsidRDefault="00EF6517" w:rsidP="00EF6517">
            <w:pPr>
              <w:spacing w:line="259" w:lineRule="auto"/>
              <w:ind w:left="0" w:right="0" w:firstLine="0"/>
              <w:jc w:val="left"/>
              <w:rPr>
                <w:sz w:val="24"/>
              </w:rPr>
            </w:pPr>
            <w:r w:rsidRPr="00EF6517">
              <w:rPr>
                <w:sz w:val="24"/>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A2434" w14:textId="77777777" w:rsidR="00EF6517" w:rsidRPr="00EF6517" w:rsidRDefault="00EF6517" w:rsidP="00EF6517">
            <w:pPr>
              <w:spacing w:line="259" w:lineRule="auto"/>
              <w:ind w:left="0" w:right="0" w:firstLine="0"/>
              <w:jc w:val="left"/>
              <w:rPr>
                <w:sz w:val="24"/>
              </w:rPr>
            </w:pPr>
            <w:r w:rsidRPr="00EF6517">
              <w:rPr>
                <w:sz w:val="24"/>
              </w:rPr>
              <w:t>Challenges in Medication Adherence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BC697" w14:textId="00F74ECA" w:rsidR="00EF6517" w:rsidRPr="00EF6517" w:rsidRDefault="00EF6517" w:rsidP="00EF6517">
            <w:pPr>
              <w:spacing w:line="259" w:lineRule="auto"/>
              <w:ind w:left="0" w:right="0" w:firstLine="0"/>
              <w:jc w:val="left"/>
              <w:rPr>
                <w:sz w:val="24"/>
              </w:rPr>
            </w:pPr>
            <w:r w:rsidRPr="00EF6517">
              <w:rPr>
                <w:sz w:val="24"/>
              </w:rPr>
              <w:t>1</w:t>
            </w:r>
            <w:r w:rsidR="00041D40">
              <w:rPr>
                <w:sz w:val="24"/>
              </w:rPr>
              <w:t>0</w:t>
            </w:r>
          </w:p>
        </w:tc>
      </w:tr>
      <w:tr w:rsidR="00EF6517" w:rsidRPr="00EF6517" w14:paraId="220C7B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22C79" w14:textId="77777777" w:rsidR="00EF6517" w:rsidRPr="00EF6517" w:rsidRDefault="00EF6517" w:rsidP="00EF6517">
            <w:pPr>
              <w:spacing w:line="259" w:lineRule="auto"/>
              <w:ind w:left="0" w:right="0" w:firstLine="0"/>
              <w:jc w:val="left"/>
              <w:rPr>
                <w:sz w:val="24"/>
              </w:rPr>
            </w:pPr>
            <w:r w:rsidRPr="00EF6517">
              <w:rPr>
                <w:sz w:val="24"/>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0E4E9" w14:textId="77777777" w:rsidR="00EF6517" w:rsidRPr="00EF6517" w:rsidRDefault="00EF6517" w:rsidP="00EF6517">
            <w:pPr>
              <w:spacing w:line="259" w:lineRule="auto"/>
              <w:ind w:left="0" w:right="0" w:firstLine="0"/>
              <w:jc w:val="left"/>
              <w:rPr>
                <w:sz w:val="24"/>
              </w:rPr>
            </w:pPr>
            <w:r w:rsidRPr="00EF6517">
              <w:rPr>
                <w:sz w:val="24"/>
              </w:rPr>
              <w:t>Research Gap and Proposed Innovation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ABF60" w14:textId="370D16B3" w:rsidR="00EF6517" w:rsidRPr="00EF6517" w:rsidRDefault="00EF6517" w:rsidP="00EF6517">
            <w:pPr>
              <w:spacing w:line="259" w:lineRule="auto"/>
              <w:ind w:left="0" w:right="0" w:firstLine="0"/>
              <w:jc w:val="left"/>
              <w:rPr>
                <w:sz w:val="24"/>
              </w:rPr>
            </w:pPr>
            <w:r w:rsidRPr="00EF6517">
              <w:rPr>
                <w:sz w:val="24"/>
              </w:rPr>
              <w:t>1</w:t>
            </w:r>
            <w:r w:rsidR="00041D40">
              <w:rPr>
                <w:sz w:val="24"/>
              </w:rPr>
              <w:t>0</w:t>
            </w:r>
          </w:p>
        </w:tc>
      </w:tr>
      <w:tr w:rsidR="00EF6517" w:rsidRPr="00EF6517" w14:paraId="0DB182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43F3A" w14:textId="77777777" w:rsidR="00EF6517" w:rsidRPr="00EF6517" w:rsidRDefault="00EF6517" w:rsidP="00EF6517">
            <w:pPr>
              <w:spacing w:line="259" w:lineRule="auto"/>
              <w:ind w:left="0" w:right="0" w:firstLine="0"/>
              <w:jc w:val="left"/>
              <w:rPr>
                <w:sz w:val="24"/>
              </w:rPr>
            </w:pPr>
            <w:r w:rsidRPr="00EF6517">
              <w:rPr>
                <w:sz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A830A" w14:textId="77777777" w:rsidR="00EF6517" w:rsidRPr="00EF6517" w:rsidRDefault="00EF6517" w:rsidP="00EF6517">
            <w:pPr>
              <w:spacing w:line="259" w:lineRule="auto"/>
              <w:ind w:left="0" w:right="0" w:firstLine="0"/>
              <w:jc w:val="left"/>
              <w:rPr>
                <w:sz w:val="24"/>
              </w:rPr>
            </w:pPr>
            <w:r w:rsidRPr="00EF6517">
              <w:rPr>
                <w:sz w:val="24"/>
              </w:rPr>
              <w:t>SYSTEM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1F0D8" w14:textId="77777777" w:rsidR="00EF6517" w:rsidRPr="00EF6517" w:rsidRDefault="00EF6517" w:rsidP="00EF6517">
            <w:pPr>
              <w:spacing w:line="259" w:lineRule="auto"/>
              <w:ind w:left="0" w:right="0" w:firstLine="0"/>
              <w:jc w:val="left"/>
              <w:rPr>
                <w:sz w:val="24"/>
              </w:rPr>
            </w:pPr>
            <w:r w:rsidRPr="00EF6517">
              <w:rPr>
                <w:sz w:val="24"/>
              </w:rPr>
              <w:t>11</w:t>
            </w:r>
          </w:p>
        </w:tc>
      </w:tr>
      <w:tr w:rsidR="00EF6517" w:rsidRPr="00EF6517" w14:paraId="00309F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AC254" w14:textId="77777777" w:rsidR="00EF6517" w:rsidRPr="00EF6517" w:rsidRDefault="00EF6517" w:rsidP="00EF6517">
            <w:pPr>
              <w:spacing w:line="259" w:lineRule="auto"/>
              <w:ind w:left="0" w:right="0" w:firstLine="0"/>
              <w:jc w:val="left"/>
              <w:rPr>
                <w:sz w:val="24"/>
              </w:rPr>
            </w:pPr>
            <w:r w:rsidRPr="00EF6517">
              <w:rPr>
                <w:sz w:val="24"/>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E06FA" w14:textId="77777777" w:rsidR="00EF6517" w:rsidRPr="00EF6517" w:rsidRDefault="00EF6517" w:rsidP="00EF6517">
            <w:pPr>
              <w:spacing w:line="259" w:lineRule="auto"/>
              <w:ind w:left="0" w:right="0" w:firstLine="0"/>
              <w:jc w:val="left"/>
              <w:rPr>
                <w:sz w:val="24"/>
              </w:rPr>
            </w:pPr>
            <w:r w:rsidRPr="00EF6517">
              <w:rPr>
                <w:sz w:val="24"/>
              </w:rPr>
              <w:t>Proposed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E8566" w14:textId="77777777" w:rsidR="00EF6517" w:rsidRPr="00EF6517" w:rsidRDefault="00EF6517" w:rsidP="00EF6517">
            <w:pPr>
              <w:spacing w:line="259" w:lineRule="auto"/>
              <w:ind w:left="0" w:right="0" w:firstLine="0"/>
              <w:jc w:val="left"/>
              <w:rPr>
                <w:sz w:val="24"/>
              </w:rPr>
            </w:pPr>
            <w:r w:rsidRPr="00EF6517">
              <w:rPr>
                <w:sz w:val="24"/>
              </w:rPr>
              <w:t>11</w:t>
            </w:r>
          </w:p>
        </w:tc>
      </w:tr>
      <w:tr w:rsidR="00EF6517" w:rsidRPr="00EF6517" w14:paraId="3AD4C0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0FEB9" w14:textId="77777777" w:rsidR="00EF6517" w:rsidRPr="00EF6517" w:rsidRDefault="00EF6517" w:rsidP="00EF6517">
            <w:pPr>
              <w:spacing w:line="259" w:lineRule="auto"/>
              <w:ind w:left="0" w:right="0" w:firstLine="0"/>
              <w:jc w:val="left"/>
              <w:rPr>
                <w:sz w:val="24"/>
              </w:rPr>
            </w:pPr>
            <w:r w:rsidRPr="00EF6517">
              <w:rPr>
                <w:sz w:val="24"/>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8EF26" w14:textId="77777777" w:rsidR="00EF6517" w:rsidRPr="00EF6517" w:rsidRDefault="00EF6517" w:rsidP="00EF6517">
            <w:pPr>
              <w:spacing w:line="259" w:lineRule="auto"/>
              <w:ind w:left="0" w:right="0" w:firstLine="0"/>
              <w:jc w:val="left"/>
              <w:rPr>
                <w:sz w:val="24"/>
              </w:rPr>
            </w:pPr>
            <w:r w:rsidRPr="00EF6517">
              <w:rPr>
                <w:sz w:val="24"/>
              </w:rPr>
              <w:t>System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B7B44" w14:textId="77777777" w:rsidR="00EF6517" w:rsidRPr="00EF6517" w:rsidRDefault="00EF6517" w:rsidP="00EF6517">
            <w:pPr>
              <w:spacing w:line="259" w:lineRule="auto"/>
              <w:ind w:left="0" w:right="0" w:firstLine="0"/>
              <w:jc w:val="left"/>
              <w:rPr>
                <w:sz w:val="24"/>
              </w:rPr>
            </w:pPr>
            <w:r w:rsidRPr="00EF6517">
              <w:rPr>
                <w:sz w:val="24"/>
              </w:rPr>
              <w:t>11</w:t>
            </w:r>
          </w:p>
        </w:tc>
      </w:tr>
      <w:tr w:rsidR="00EF6517" w:rsidRPr="00EF6517" w14:paraId="155EB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18F9B" w14:textId="77777777" w:rsidR="00EF6517" w:rsidRPr="00EF6517" w:rsidRDefault="00EF6517" w:rsidP="00EF6517">
            <w:pPr>
              <w:spacing w:line="259" w:lineRule="auto"/>
              <w:ind w:left="0" w:right="0" w:firstLine="0"/>
              <w:jc w:val="left"/>
              <w:rPr>
                <w:sz w:val="24"/>
              </w:rPr>
            </w:pPr>
            <w:r w:rsidRPr="00EF6517">
              <w:rPr>
                <w:sz w:val="24"/>
              </w:rPr>
              <w:t>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EF40A" w14:textId="77777777" w:rsidR="00EF6517" w:rsidRPr="00EF6517" w:rsidRDefault="00EF6517" w:rsidP="00EF6517">
            <w:pPr>
              <w:spacing w:line="259" w:lineRule="auto"/>
              <w:ind w:left="0" w:right="0" w:firstLine="0"/>
              <w:jc w:val="left"/>
              <w:rPr>
                <w:sz w:val="24"/>
              </w:rPr>
            </w:pPr>
            <w:r w:rsidRPr="00EF6517">
              <w:rPr>
                <w:sz w:val="24"/>
              </w:rPr>
              <w:t>Hardware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50F75" w14:textId="77777777" w:rsidR="00EF6517" w:rsidRPr="00EF6517" w:rsidRDefault="00EF6517" w:rsidP="00EF6517">
            <w:pPr>
              <w:spacing w:line="259" w:lineRule="auto"/>
              <w:ind w:left="0" w:right="0" w:firstLine="0"/>
              <w:jc w:val="left"/>
              <w:rPr>
                <w:sz w:val="24"/>
              </w:rPr>
            </w:pPr>
            <w:r w:rsidRPr="00EF6517">
              <w:rPr>
                <w:sz w:val="24"/>
              </w:rPr>
              <w:t xml:space="preserve">11 </w:t>
            </w:r>
          </w:p>
        </w:tc>
      </w:tr>
      <w:tr w:rsidR="00EF6517" w:rsidRPr="00EF6517" w14:paraId="230FEA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F0B81" w14:textId="77777777" w:rsidR="00EF6517" w:rsidRPr="00EF6517" w:rsidRDefault="00EF6517" w:rsidP="00EF6517">
            <w:pPr>
              <w:spacing w:line="259" w:lineRule="auto"/>
              <w:ind w:left="0" w:right="0" w:firstLine="0"/>
              <w:jc w:val="left"/>
              <w:rPr>
                <w:sz w:val="24"/>
              </w:rPr>
            </w:pPr>
            <w:r w:rsidRPr="00EF6517">
              <w:rPr>
                <w:sz w:val="24"/>
              </w:rPr>
              <w:t>3.2.2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95184" w14:textId="77777777" w:rsidR="00EF6517" w:rsidRPr="00EF6517" w:rsidRDefault="00EF6517" w:rsidP="00EF6517">
            <w:pPr>
              <w:spacing w:line="259" w:lineRule="auto"/>
              <w:ind w:left="0" w:right="0" w:firstLine="0"/>
              <w:jc w:val="left"/>
              <w:rPr>
                <w:sz w:val="24"/>
              </w:rPr>
            </w:pPr>
            <w:r w:rsidRPr="00EF6517">
              <w:rPr>
                <w:sz w:val="24"/>
              </w:rPr>
              <w:t>Software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92652" w14:textId="77777777" w:rsidR="00EF6517" w:rsidRPr="00EF6517" w:rsidRDefault="00EF6517" w:rsidP="00EF6517">
            <w:pPr>
              <w:spacing w:line="259" w:lineRule="auto"/>
              <w:ind w:left="0" w:right="0" w:firstLine="0"/>
              <w:jc w:val="left"/>
              <w:rPr>
                <w:sz w:val="24"/>
              </w:rPr>
            </w:pPr>
            <w:r w:rsidRPr="00EF6517">
              <w:rPr>
                <w:sz w:val="24"/>
              </w:rPr>
              <w:t xml:space="preserve">11 </w:t>
            </w:r>
          </w:p>
        </w:tc>
      </w:tr>
      <w:tr w:rsidR="00EF6517" w:rsidRPr="00EF6517" w14:paraId="6C03CB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FEAEE" w14:textId="77777777" w:rsidR="00EF6517" w:rsidRPr="00EF6517" w:rsidRDefault="00EF6517" w:rsidP="00EF6517">
            <w:pPr>
              <w:spacing w:line="259" w:lineRule="auto"/>
              <w:ind w:left="0" w:right="0" w:firstLine="0"/>
              <w:jc w:val="left"/>
              <w:rPr>
                <w:sz w:val="24"/>
              </w:rPr>
            </w:pPr>
            <w:r w:rsidRPr="00EF6517">
              <w:rPr>
                <w:sz w:val="24"/>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47D3B" w14:textId="77777777" w:rsidR="00EF6517" w:rsidRPr="00EF6517" w:rsidRDefault="00EF6517" w:rsidP="00EF6517">
            <w:pPr>
              <w:spacing w:line="259" w:lineRule="auto"/>
              <w:ind w:left="0" w:right="0" w:firstLine="0"/>
              <w:jc w:val="left"/>
              <w:rPr>
                <w:sz w:val="24"/>
              </w:rPr>
            </w:pPr>
            <w:r w:rsidRPr="00EF6517">
              <w:rPr>
                <w:sz w:val="24"/>
              </w:rPr>
              <w:t>Feasibility Study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5394C" w14:textId="77777777" w:rsidR="00EF6517" w:rsidRPr="00EF6517" w:rsidRDefault="00EF6517" w:rsidP="00EF6517">
            <w:pPr>
              <w:spacing w:line="259" w:lineRule="auto"/>
              <w:ind w:left="0" w:right="0" w:firstLine="0"/>
              <w:jc w:val="left"/>
              <w:rPr>
                <w:sz w:val="24"/>
              </w:rPr>
            </w:pPr>
            <w:r w:rsidRPr="00EF6517">
              <w:rPr>
                <w:sz w:val="24"/>
              </w:rPr>
              <w:t>11</w:t>
            </w:r>
          </w:p>
        </w:tc>
      </w:tr>
      <w:tr w:rsidR="00EF6517" w:rsidRPr="00EF6517" w14:paraId="0455DF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51A92" w14:textId="77777777" w:rsidR="00EF6517" w:rsidRPr="00EF6517" w:rsidRDefault="00EF6517" w:rsidP="00EF6517">
            <w:pPr>
              <w:spacing w:line="259" w:lineRule="auto"/>
              <w:ind w:left="0" w:right="0" w:firstLine="0"/>
              <w:jc w:val="left"/>
              <w:rPr>
                <w:sz w:val="24"/>
              </w:rPr>
            </w:pPr>
            <w:r w:rsidRPr="00EF6517">
              <w:rPr>
                <w:sz w:val="24"/>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939EB" w14:textId="77777777" w:rsidR="00EF6517" w:rsidRPr="00EF6517" w:rsidRDefault="00EF6517" w:rsidP="00EF6517">
            <w:pPr>
              <w:spacing w:line="259" w:lineRule="auto"/>
              <w:ind w:left="0" w:right="0" w:firstLine="0"/>
              <w:jc w:val="left"/>
              <w:rPr>
                <w:sz w:val="24"/>
              </w:rPr>
            </w:pPr>
            <w:r w:rsidRPr="00EF6517">
              <w:rPr>
                <w:sz w:val="24"/>
              </w:rPr>
              <w:t>SYSTEM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FAEE9" w14:textId="77777777" w:rsidR="00EF6517" w:rsidRPr="00EF6517" w:rsidRDefault="00EF6517" w:rsidP="00EF6517">
            <w:pPr>
              <w:spacing w:line="259" w:lineRule="auto"/>
              <w:ind w:left="0" w:right="0" w:firstLine="0"/>
              <w:jc w:val="left"/>
              <w:rPr>
                <w:sz w:val="24"/>
              </w:rPr>
            </w:pPr>
            <w:r w:rsidRPr="00EF6517">
              <w:rPr>
                <w:sz w:val="24"/>
              </w:rPr>
              <w:t>12</w:t>
            </w:r>
          </w:p>
        </w:tc>
      </w:tr>
      <w:tr w:rsidR="00EF6517" w:rsidRPr="00EF6517" w14:paraId="1DA1B5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C6746" w14:textId="77777777" w:rsidR="00EF6517" w:rsidRPr="00EF6517" w:rsidRDefault="00EF6517" w:rsidP="00EF6517">
            <w:pPr>
              <w:spacing w:line="259" w:lineRule="auto"/>
              <w:ind w:left="0" w:right="0" w:firstLine="0"/>
              <w:jc w:val="left"/>
              <w:rPr>
                <w:sz w:val="24"/>
              </w:rPr>
            </w:pPr>
            <w:r w:rsidRPr="00EF6517">
              <w:rPr>
                <w:sz w:val="24"/>
              </w:rPr>
              <w:lastRenderedPageBreak/>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2DB97" w14:textId="77777777" w:rsidR="00EF6517" w:rsidRPr="00EF6517" w:rsidRDefault="00EF6517" w:rsidP="00EF6517">
            <w:pPr>
              <w:spacing w:line="259" w:lineRule="auto"/>
              <w:ind w:left="0" w:right="0" w:firstLine="0"/>
              <w:jc w:val="left"/>
              <w:rPr>
                <w:sz w:val="24"/>
              </w:rPr>
            </w:pPr>
            <w:r w:rsidRPr="00EF6517">
              <w:rPr>
                <w:sz w:val="24"/>
              </w:rPr>
              <w:t>Architecture Diagram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F371A" w14:textId="77777777" w:rsidR="00EF6517" w:rsidRPr="00EF6517" w:rsidRDefault="00EF6517" w:rsidP="00EF6517">
            <w:pPr>
              <w:spacing w:line="259" w:lineRule="auto"/>
              <w:ind w:left="0" w:right="0" w:firstLine="0"/>
              <w:jc w:val="left"/>
              <w:rPr>
                <w:sz w:val="24"/>
              </w:rPr>
            </w:pPr>
            <w:r w:rsidRPr="00EF6517">
              <w:rPr>
                <w:sz w:val="24"/>
              </w:rPr>
              <w:t>12</w:t>
            </w:r>
          </w:p>
        </w:tc>
      </w:tr>
      <w:tr w:rsidR="00EF6517" w:rsidRPr="00EF6517" w14:paraId="58F5D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B1D3E" w14:textId="77777777" w:rsidR="00EF6517" w:rsidRPr="00EF6517" w:rsidRDefault="00EF6517" w:rsidP="00EF6517">
            <w:pPr>
              <w:spacing w:line="259" w:lineRule="auto"/>
              <w:ind w:left="0" w:right="0" w:firstLine="0"/>
              <w:jc w:val="left"/>
              <w:rPr>
                <w:sz w:val="24"/>
              </w:rPr>
            </w:pPr>
            <w:r w:rsidRPr="00EF6517">
              <w:rPr>
                <w:sz w:val="24"/>
              </w:rPr>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DC0D8" w14:textId="77777777" w:rsidR="00EF6517" w:rsidRPr="00EF6517" w:rsidRDefault="00EF6517" w:rsidP="00EF6517">
            <w:pPr>
              <w:spacing w:line="259" w:lineRule="auto"/>
              <w:ind w:left="0" w:right="0" w:firstLine="0"/>
              <w:jc w:val="left"/>
              <w:rPr>
                <w:sz w:val="24"/>
              </w:rPr>
            </w:pPr>
            <w:r w:rsidRPr="00EF6517">
              <w:rPr>
                <w:sz w:val="24"/>
              </w:rPr>
              <w:t>Database Design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BF8D5" w14:textId="77777777" w:rsidR="00EF6517" w:rsidRPr="00EF6517" w:rsidRDefault="00EF6517" w:rsidP="00EF6517">
            <w:pPr>
              <w:spacing w:line="259" w:lineRule="auto"/>
              <w:ind w:left="0" w:right="0" w:firstLine="0"/>
              <w:jc w:val="left"/>
              <w:rPr>
                <w:sz w:val="24"/>
              </w:rPr>
            </w:pPr>
            <w:r w:rsidRPr="00EF6517">
              <w:rPr>
                <w:sz w:val="24"/>
              </w:rPr>
              <w:t>12</w:t>
            </w:r>
          </w:p>
        </w:tc>
      </w:tr>
      <w:tr w:rsidR="00EF6517" w:rsidRPr="00EF6517" w14:paraId="76EB8E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ABB22" w14:textId="77777777" w:rsidR="00EF6517" w:rsidRPr="00EF6517" w:rsidRDefault="00EF6517" w:rsidP="00EF6517">
            <w:pPr>
              <w:spacing w:line="259" w:lineRule="auto"/>
              <w:ind w:left="0" w:right="0" w:firstLine="0"/>
              <w:jc w:val="left"/>
              <w:rPr>
                <w:sz w:val="24"/>
              </w:rPr>
            </w:pPr>
            <w:r w:rsidRPr="00EF6517">
              <w:rPr>
                <w:sz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9FE90" w14:textId="77777777" w:rsidR="00EF6517" w:rsidRPr="00EF6517" w:rsidRDefault="00EF6517" w:rsidP="00EF6517">
            <w:pPr>
              <w:spacing w:line="259" w:lineRule="auto"/>
              <w:ind w:left="0" w:right="0" w:firstLine="0"/>
              <w:jc w:val="left"/>
              <w:rPr>
                <w:sz w:val="24"/>
              </w:rPr>
            </w:pPr>
            <w:r w:rsidRPr="00EF6517">
              <w:rPr>
                <w:sz w:val="24"/>
              </w:rPr>
              <w:t>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7B3D9" w14:textId="77777777" w:rsidR="00EF6517" w:rsidRPr="00EF6517" w:rsidRDefault="00EF6517" w:rsidP="00EF6517">
            <w:pPr>
              <w:spacing w:line="259" w:lineRule="auto"/>
              <w:ind w:left="0" w:right="0" w:firstLine="0"/>
              <w:jc w:val="left"/>
              <w:rPr>
                <w:sz w:val="24"/>
              </w:rPr>
            </w:pPr>
            <w:r w:rsidRPr="00EF6517">
              <w:rPr>
                <w:sz w:val="24"/>
              </w:rPr>
              <w:t>13</w:t>
            </w:r>
          </w:p>
        </w:tc>
      </w:tr>
      <w:tr w:rsidR="00EF6517" w:rsidRPr="00EF6517" w14:paraId="1BF25F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12315" w14:textId="77777777" w:rsidR="00EF6517" w:rsidRPr="00EF6517" w:rsidRDefault="00EF6517" w:rsidP="00EF6517">
            <w:pPr>
              <w:spacing w:line="259" w:lineRule="auto"/>
              <w:ind w:left="0" w:right="0" w:firstLine="0"/>
              <w:jc w:val="left"/>
              <w:rPr>
                <w:sz w:val="24"/>
              </w:rPr>
            </w:pPr>
            <w:r w:rsidRPr="00EF6517">
              <w:rPr>
                <w:sz w:val="24"/>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BB75F" w14:textId="77777777" w:rsidR="00EF6517" w:rsidRPr="00EF6517" w:rsidRDefault="00EF6517" w:rsidP="00EF6517">
            <w:pPr>
              <w:spacing w:line="259" w:lineRule="auto"/>
              <w:ind w:left="0" w:right="0" w:firstLine="0"/>
              <w:jc w:val="left"/>
              <w:rPr>
                <w:sz w:val="24"/>
              </w:rPr>
            </w:pPr>
            <w:r w:rsidRPr="00EF6517">
              <w:rPr>
                <w:sz w:val="24"/>
              </w:rPr>
              <w:t>Development Environment and Integrated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669B7" w14:textId="77777777" w:rsidR="00EF6517" w:rsidRPr="00EF6517" w:rsidRDefault="00EF6517" w:rsidP="00EF6517">
            <w:pPr>
              <w:spacing w:line="259" w:lineRule="auto"/>
              <w:ind w:left="0" w:right="0" w:firstLine="0"/>
              <w:jc w:val="left"/>
              <w:rPr>
                <w:sz w:val="24"/>
              </w:rPr>
            </w:pPr>
            <w:r w:rsidRPr="00EF6517">
              <w:rPr>
                <w:sz w:val="24"/>
              </w:rPr>
              <w:t xml:space="preserve">13 </w:t>
            </w:r>
          </w:p>
        </w:tc>
      </w:tr>
      <w:tr w:rsidR="00EF6517" w:rsidRPr="00EF6517" w14:paraId="40EA5B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14E61" w14:textId="77777777" w:rsidR="00EF6517" w:rsidRPr="00EF6517" w:rsidRDefault="00EF6517" w:rsidP="00EF6517">
            <w:pPr>
              <w:spacing w:line="259" w:lineRule="auto"/>
              <w:ind w:left="0" w:right="0" w:firstLine="0"/>
              <w:jc w:val="left"/>
              <w:rPr>
                <w:sz w:val="24"/>
              </w:rPr>
            </w:pPr>
            <w:r w:rsidRPr="00EF6517">
              <w:rPr>
                <w:sz w:val="24"/>
              </w:rPr>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8A719" w14:textId="77777777" w:rsidR="00EF6517" w:rsidRPr="00EF6517" w:rsidRDefault="00EF6517" w:rsidP="00EF6517">
            <w:pPr>
              <w:spacing w:line="259" w:lineRule="auto"/>
              <w:ind w:left="0" w:right="0" w:firstLine="0"/>
              <w:jc w:val="left"/>
              <w:rPr>
                <w:sz w:val="24"/>
              </w:rPr>
            </w:pPr>
            <w:r w:rsidRPr="00EF6517">
              <w:rPr>
                <w:sz w:val="24"/>
              </w:rPr>
              <w:t>Project Structure and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F24FB" w14:textId="77777777" w:rsidR="00EF6517" w:rsidRPr="00EF6517" w:rsidRDefault="00EF6517" w:rsidP="00EF6517">
            <w:pPr>
              <w:spacing w:line="259" w:lineRule="auto"/>
              <w:ind w:left="0" w:right="0" w:firstLine="0"/>
              <w:jc w:val="left"/>
              <w:rPr>
                <w:sz w:val="24"/>
              </w:rPr>
            </w:pPr>
            <w:r w:rsidRPr="00EF6517">
              <w:rPr>
                <w:sz w:val="24"/>
              </w:rPr>
              <w:t>13</w:t>
            </w:r>
          </w:p>
        </w:tc>
      </w:tr>
      <w:tr w:rsidR="00EF6517" w:rsidRPr="00EF6517" w14:paraId="21B016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14853" w14:textId="77777777" w:rsidR="00EF6517" w:rsidRPr="00EF6517" w:rsidRDefault="00EF6517" w:rsidP="00EF6517">
            <w:pPr>
              <w:spacing w:line="259" w:lineRule="auto"/>
              <w:ind w:left="0" w:right="0" w:firstLine="0"/>
              <w:jc w:val="left"/>
              <w:rPr>
                <w:sz w:val="24"/>
              </w:rPr>
            </w:pPr>
            <w:r w:rsidRPr="00EF6517">
              <w:rPr>
                <w:sz w:val="24"/>
              </w:rPr>
              <w:t>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08B77" w14:textId="77777777" w:rsidR="00EF6517" w:rsidRPr="00EF6517" w:rsidRDefault="00EF6517" w:rsidP="00EF6517">
            <w:pPr>
              <w:spacing w:line="259" w:lineRule="auto"/>
              <w:ind w:left="0" w:right="0" w:firstLine="0"/>
              <w:jc w:val="left"/>
              <w:rPr>
                <w:sz w:val="24"/>
              </w:rPr>
            </w:pPr>
            <w:r w:rsidRPr="00EF6517">
              <w:rPr>
                <w:sz w:val="24"/>
              </w:rPr>
              <w:t>Communication Module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3430D" w14:textId="77777777" w:rsidR="00EF6517" w:rsidRPr="00EF6517" w:rsidRDefault="00EF6517" w:rsidP="00EF6517">
            <w:pPr>
              <w:spacing w:line="259" w:lineRule="auto"/>
              <w:ind w:left="0" w:right="0" w:firstLine="0"/>
              <w:jc w:val="left"/>
              <w:rPr>
                <w:sz w:val="24"/>
              </w:rPr>
            </w:pPr>
            <w:r w:rsidRPr="00EF6517">
              <w:rPr>
                <w:sz w:val="24"/>
              </w:rPr>
              <w:t xml:space="preserve">13 </w:t>
            </w:r>
          </w:p>
        </w:tc>
      </w:tr>
      <w:tr w:rsidR="00EF6517" w:rsidRPr="00EF6517" w14:paraId="105BB8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BB442" w14:textId="77777777" w:rsidR="00EF6517" w:rsidRPr="00EF6517" w:rsidRDefault="00EF6517" w:rsidP="00EF6517">
            <w:pPr>
              <w:spacing w:line="259" w:lineRule="auto"/>
              <w:ind w:left="0" w:right="0" w:firstLine="0"/>
              <w:jc w:val="left"/>
              <w:rPr>
                <w:sz w:val="24"/>
              </w:rPr>
            </w:pPr>
            <w:r w:rsidRPr="00EF6517">
              <w:rPr>
                <w:sz w:val="24"/>
              </w:rPr>
              <w:t>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F549E" w14:textId="77777777" w:rsidR="00EF6517" w:rsidRPr="00EF6517" w:rsidRDefault="00EF6517" w:rsidP="00EF6517">
            <w:pPr>
              <w:spacing w:line="259" w:lineRule="auto"/>
              <w:ind w:left="0" w:right="0" w:firstLine="0"/>
              <w:jc w:val="left"/>
              <w:rPr>
                <w:sz w:val="24"/>
              </w:rPr>
            </w:pPr>
            <w:r w:rsidRPr="00EF6517">
              <w:rPr>
                <w:sz w:val="24"/>
              </w:rPr>
              <w:t>Specialized Feature Modules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E08FD" w14:textId="77777777" w:rsidR="00EF6517" w:rsidRPr="00EF6517" w:rsidRDefault="00EF6517" w:rsidP="00EF6517">
            <w:pPr>
              <w:spacing w:line="259" w:lineRule="auto"/>
              <w:ind w:left="0" w:right="0" w:firstLine="0"/>
              <w:jc w:val="left"/>
              <w:rPr>
                <w:sz w:val="24"/>
              </w:rPr>
            </w:pPr>
            <w:r w:rsidRPr="00EF6517">
              <w:rPr>
                <w:sz w:val="24"/>
              </w:rPr>
              <w:t xml:space="preserve">13 </w:t>
            </w:r>
          </w:p>
        </w:tc>
      </w:tr>
      <w:tr w:rsidR="00EF6517" w:rsidRPr="00EF6517" w14:paraId="2FF751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A000D" w14:textId="77777777" w:rsidR="00EF6517" w:rsidRPr="00EF6517" w:rsidRDefault="00EF6517" w:rsidP="00EF6517">
            <w:pPr>
              <w:spacing w:line="259" w:lineRule="auto"/>
              <w:ind w:left="0" w:right="0" w:firstLine="0"/>
              <w:jc w:val="left"/>
              <w:rPr>
                <w:sz w:val="24"/>
              </w:rPr>
            </w:pPr>
            <w:r w:rsidRPr="00EF6517">
              <w:rPr>
                <w:sz w:val="24"/>
              </w:rPr>
              <w:t>5.4.1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0B5B5" w14:textId="77777777" w:rsidR="00EF6517" w:rsidRPr="00EF6517" w:rsidRDefault="00EF6517" w:rsidP="00EF6517">
            <w:pPr>
              <w:spacing w:line="259" w:lineRule="auto"/>
              <w:ind w:left="0" w:right="0" w:firstLine="0"/>
              <w:jc w:val="left"/>
              <w:rPr>
                <w:sz w:val="24"/>
              </w:rPr>
            </w:pPr>
            <w:r w:rsidRPr="00EF6517">
              <w:rPr>
                <w:sz w:val="24"/>
              </w:rPr>
              <w:t>Transparency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7C96F" w14:textId="77777777" w:rsidR="00EF6517" w:rsidRPr="00EF6517" w:rsidRDefault="00EF6517" w:rsidP="00EF6517">
            <w:pPr>
              <w:spacing w:line="259" w:lineRule="auto"/>
              <w:ind w:left="0" w:right="0" w:firstLine="0"/>
              <w:jc w:val="left"/>
              <w:rPr>
                <w:sz w:val="24"/>
              </w:rPr>
            </w:pPr>
            <w:r w:rsidRPr="00EF6517">
              <w:rPr>
                <w:sz w:val="24"/>
              </w:rPr>
              <w:t xml:space="preserve">13 </w:t>
            </w:r>
          </w:p>
        </w:tc>
      </w:tr>
      <w:tr w:rsidR="00EF6517" w:rsidRPr="00EF6517" w14:paraId="7D2313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62C92" w14:textId="77777777" w:rsidR="00EF6517" w:rsidRPr="00EF6517" w:rsidRDefault="00EF6517" w:rsidP="00EF6517">
            <w:pPr>
              <w:spacing w:line="259" w:lineRule="auto"/>
              <w:ind w:left="0" w:right="0" w:firstLine="0"/>
              <w:jc w:val="left"/>
              <w:rPr>
                <w:sz w:val="24"/>
              </w:rPr>
            </w:pPr>
            <w:r w:rsidRPr="00EF6517">
              <w:rPr>
                <w:sz w:val="24"/>
              </w:rPr>
              <w:t>5.4.2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8A8B8" w14:textId="77777777" w:rsidR="00EF6517" w:rsidRPr="00EF6517" w:rsidRDefault="00EF6517" w:rsidP="00EF6517">
            <w:pPr>
              <w:spacing w:line="259" w:lineRule="auto"/>
              <w:ind w:left="0" w:right="0" w:firstLine="0"/>
              <w:jc w:val="left"/>
              <w:rPr>
                <w:sz w:val="24"/>
              </w:rPr>
            </w:pPr>
            <w:r w:rsidRPr="00EF6517">
              <w:rPr>
                <w:sz w:val="24"/>
              </w:rPr>
              <w:t>Medication Tracker and Checkboxes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D5FDA" w14:textId="19021EAB" w:rsidR="00EF6517" w:rsidRPr="00EF6517" w:rsidRDefault="00EF6517" w:rsidP="00EF6517">
            <w:pPr>
              <w:spacing w:line="259" w:lineRule="auto"/>
              <w:ind w:left="0" w:right="0" w:firstLine="0"/>
              <w:jc w:val="left"/>
              <w:rPr>
                <w:sz w:val="24"/>
              </w:rPr>
            </w:pPr>
            <w:r w:rsidRPr="00EF6517">
              <w:rPr>
                <w:sz w:val="24"/>
              </w:rPr>
              <w:t>1</w:t>
            </w:r>
            <w:r w:rsidR="00041D40">
              <w:rPr>
                <w:sz w:val="24"/>
              </w:rPr>
              <w:t>4</w:t>
            </w:r>
          </w:p>
        </w:tc>
      </w:tr>
      <w:tr w:rsidR="00EF6517" w:rsidRPr="00EF6517" w14:paraId="09AD40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45FAC" w14:textId="77777777" w:rsidR="00EF6517" w:rsidRPr="00EF6517" w:rsidRDefault="00EF6517" w:rsidP="00EF6517">
            <w:pPr>
              <w:spacing w:line="259" w:lineRule="auto"/>
              <w:ind w:left="0" w:right="0" w:firstLine="0"/>
              <w:jc w:val="left"/>
              <w:rPr>
                <w:sz w:val="24"/>
              </w:rPr>
            </w:pPr>
            <w:r w:rsidRPr="00EF6517">
              <w:rPr>
                <w:sz w:val="24"/>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722B9" w14:textId="77777777" w:rsidR="00EF6517" w:rsidRPr="00EF6517" w:rsidRDefault="00EF6517" w:rsidP="00EF6517">
            <w:pPr>
              <w:spacing w:line="259" w:lineRule="auto"/>
              <w:ind w:left="0" w:right="0" w:firstLine="0"/>
              <w:jc w:val="left"/>
              <w:rPr>
                <w:sz w:val="24"/>
              </w:rPr>
            </w:pPr>
            <w:r w:rsidRPr="00EF6517">
              <w:rPr>
                <w:sz w:val="24"/>
              </w:rPr>
              <w:t>Tools and Technologies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BF9DC" w14:textId="77777777" w:rsidR="00EF6517" w:rsidRPr="00EF6517" w:rsidRDefault="00EF6517" w:rsidP="00EF6517">
            <w:pPr>
              <w:spacing w:line="259" w:lineRule="auto"/>
              <w:ind w:left="0" w:right="0" w:firstLine="0"/>
              <w:jc w:val="left"/>
              <w:rPr>
                <w:sz w:val="24"/>
              </w:rPr>
            </w:pPr>
            <w:r w:rsidRPr="00EF6517">
              <w:rPr>
                <w:sz w:val="24"/>
              </w:rPr>
              <w:t>13</w:t>
            </w:r>
          </w:p>
        </w:tc>
      </w:tr>
      <w:tr w:rsidR="00EF6517" w:rsidRPr="00EF6517" w14:paraId="3B21EA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04299" w14:textId="77777777" w:rsidR="00EF6517" w:rsidRPr="00EF6517" w:rsidRDefault="00EF6517" w:rsidP="00EF6517">
            <w:pPr>
              <w:spacing w:line="259" w:lineRule="auto"/>
              <w:ind w:left="0" w:right="0" w:firstLine="0"/>
              <w:jc w:val="left"/>
              <w:rPr>
                <w:sz w:val="24"/>
              </w:rPr>
            </w:pPr>
            <w:r w:rsidRPr="00EF6517">
              <w:rPr>
                <w:sz w:val="24"/>
              </w:rPr>
              <w:t>5.6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7CF82" w14:textId="77777777" w:rsidR="00EF6517" w:rsidRPr="00EF6517" w:rsidRDefault="00EF6517" w:rsidP="00EF6517">
            <w:pPr>
              <w:spacing w:line="259" w:lineRule="auto"/>
              <w:ind w:left="0" w:right="0" w:firstLine="0"/>
              <w:jc w:val="left"/>
              <w:rPr>
                <w:sz w:val="24"/>
              </w:rPr>
            </w:pPr>
            <w:r w:rsidRPr="00EF6517">
              <w:rPr>
                <w:sz w:val="24"/>
              </w:rPr>
              <w:t>Core Implementation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08597" w14:textId="5F750922" w:rsidR="00EF6517" w:rsidRPr="00EF6517" w:rsidRDefault="00041D40" w:rsidP="00EF6517">
            <w:pPr>
              <w:spacing w:line="259" w:lineRule="auto"/>
              <w:ind w:left="0" w:right="0" w:firstLine="0"/>
              <w:jc w:val="left"/>
              <w:rPr>
                <w:sz w:val="24"/>
              </w:rPr>
            </w:pPr>
            <w:r>
              <w:rPr>
                <w:sz w:val="24"/>
              </w:rPr>
              <w:t>15</w:t>
            </w:r>
          </w:p>
        </w:tc>
      </w:tr>
      <w:tr w:rsidR="00EF6517" w:rsidRPr="00EF6517" w14:paraId="0235C8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F48D5" w14:textId="77777777" w:rsidR="00EF6517" w:rsidRPr="00EF6517" w:rsidRDefault="00EF6517" w:rsidP="00EF6517">
            <w:pPr>
              <w:spacing w:line="259" w:lineRule="auto"/>
              <w:ind w:left="0" w:right="0" w:firstLine="0"/>
              <w:jc w:val="left"/>
              <w:rPr>
                <w:sz w:val="24"/>
              </w:rPr>
            </w:pPr>
            <w:r w:rsidRPr="00EF6517">
              <w:rPr>
                <w:sz w:val="24"/>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9D53F" w14:textId="77777777" w:rsidR="00EF6517" w:rsidRPr="00EF6517" w:rsidRDefault="00EF6517" w:rsidP="00EF6517">
            <w:pPr>
              <w:spacing w:line="259" w:lineRule="auto"/>
              <w:ind w:left="0" w:right="0" w:firstLine="0"/>
              <w:jc w:val="left"/>
              <w:rPr>
                <w:sz w:val="24"/>
              </w:rPr>
            </w:pPr>
            <w:r w:rsidRPr="00EF6517">
              <w:rPr>
                <w:sz w:val="24"/>
              </w:rPr>
              <w:t>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67866" w14:textId="310D4AED" w:rsidR="00EF6517" w:rsidRPr="00EF6517" w:rsidRDefault="00EF6517" w:rsidP="00EF6517">
            <w:pPr>
              <w:spacing w:line="259" w:lineRule="auto"/>
              <w:ind w:left="0" w:right="0" w:firstLine="0"/>
              <w:jc w:val="left"/>
              <w:rPr>
                <w:sz w:val="24"/>
              </w:rPr>
            </w:pPr>
            <w:r w:rsidRPr="00EF6517">
              <w:rPr>
                <w:sz w:val="24"/>
              </w:rPr>
              <w:t>1</w:t>
            </w:r>
            <w:r w:rsidR="00041D40">
              <w:rPr>
                <w:sz w:val="24"/>
              </w:rPr>
              <w:t>6</w:t>
            </w:r>
          </w:p>
        </w:tc>
      </w:tr>
      <w:tr w:rsidR="00EF6517" w:rsidRPr="00EF6517" w14:paraId="27D2F9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65CCF" w14:textId="77777777" w:rsidR="00EF6517" w:rsidRPr="00EF6517" w:rsidRDefault="00EF6517" w:rsidP="00EF6517">
            <w:pPr>
              <w:spacing w:line="259" w:lineRule="auto"/>
              <w:ind w:left="0" w:right="0" w:firstLine="0"/>
              <w:jc w:val="left"/>
              <w:rPr>
                <w:sz w:val="24"/>
              </w:rPr>
            </w:pPr>
            <w:r w:rsidRPr="00EF6517">
              <w:rPr>
                <w:sz w:val="24"/>
              </w:rPr>
              <w:t>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34B57" w14:textId="77777777" w:rsidR="00EF6517" w:rsidRPr="00EF6517" w:rsidRDefault="00EF6517" w:rsidP="00EF6517">
            <w:pPr>
              <w:spacing w:line="259" w:lineRule="auto"/>
              <w:ind w:left="0" w:right="0" w:firstLine="0"/>
              <w:jc w:val="left"/>
              <w:rPr>
                <w:sz w:val="24"/>
              </w:rPr>
            </w:pPr>
            <w:r w:rsidRPr="00EF6517">
              <w:rPr>
                <w:sz w:val="24"/>
              </w:rPr>
              <w:t>Unit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E26CB" w14:textId="5E9873E7" w:rsidR="00EF6517" w:rsidRPr="00EF6517" w:rsidRDefault="00EF6517" w:rsidP="00EF6517">
            <w:pPr>
              <w:spacing w:line="259" w:lineRule="auto"/>
              <w:ind w:left="0" w:right="0" w:firstLine="0"/>
              <w:jc w:val="left"/>
              <w:rPr>
                <w:sz w:val="24"/>
              </w:rPr>
            </w:pPr>
            <w:r w:rsidRPr="00EF6517">
              <w:rPr>
                <w:sz w:val="24"/>
              </w:rPr>
              <w:t>1</w:t>
            </w:r>
            <w:r w:rsidR="00041D40">
              <w:rPr>
                <w:sz w:val="24"/>
              </w:rPr>
              <w:t>6</w:t>
            </w:r>
          </w:p>
        </w:tc>
      </w:tr>
      <w:tr w:rsidR="00EF6517" w:rsidRPr="00EF6517" w14:paraId="6244B9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DC00A" w14:textId="77777777" w:rsidR="00EF6517" w:rsidRPr="00EF6517" w:rsidRDefault="00EF6517" w:rsidP="00EF6517">
            <w:pPr>
              <w:spacing w:line="259" w:lineRule="auto"/>
              <w:ind w:left="0" w:right="0" w:firstLine="0"/>
              <w:jc w:val="left"/>
              <w:rPr>
                <w:sz w:val="24"/>
              </w:rPr>
            </w:pPr>
            <w:r w:rsidRPr="00EF6517">
              <w:rPr>
                <w:sz w:val="24"/>
              </w:rPr>
              <w:t>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D2397" w14:textId="77777777" w:rsidR="00EF6517" w:rsidRPr="00EF6517" w:rsidRDefault="00EF6517" w:rsidP="00EF6517">
            <w:pPr>
              <w:spacing w:line="259" w:lineRule="auto"/>
              <w:ind w:left="0" w:right="0" w:firstLine="0"/>
              <w:jc w:val="left"/>
              <w:rPr>
                <w:sz w:val="24"/>
              </w:rPr>
            </w:pPr>
            <w:r w:rsidRPr="00EF6517">
              <w:rPr>
                <w:sz w:val="24"/>
              </w:rPr>
              <w:t>Integration and User Acceptance Testing (UAT)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B172C" w14:textId="71186A34" w:rsidR="00EF6517" w:rsidRPr="00EF6517" w:rsidRDefault="00EF6517" w:rsidP="00EF6517">
            <w:pPr>
              <w:spacing w:line="259" w:lineRule="auto"/>
              <w:ind w:left="0" w:right="0" w:firstLine="0"/>
              <w:jc w:val="left"/>
              <w:rPr>
                <w:sz w:val="24"/>
              </w:rPr>
            </w:pPr>
            <w:r w:rsidRPr="00EF6517">
              <w:rPr>
                <w:sz w:val="24"/>
              </w:rPr>
              <w:t>1</w:t>
            </w:r>
            <w:r w:rsidR="00041D40">
              <w:rPr>
                <w:sz w:val="24"/>
              </w:rPr>
              <w:t>6</w:t>
            </w:r>
          </w:p>
        </w:tc>
      </w:tr>
      <w:tr w:rsidR="00EF6517" w:rsidRPr="00EF6517" w14:paraId="7E272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E99CE" w14:textId="77777777" w:rsidR="00EF6517" w:rsidRPr="00EF6517" w:rsidRDefault="00EF6517" w:rsidP="00EF6517">
            <w:pPr>
              <w:spacing w:line="259" w:lineRule="auto"/>
              <w:ind w:left="0" w:right="0" w:firstLine="0"/>
              <w:jc w:val="left"/>
              <w:rPr>
                <w:sz w:val="24"/>
              </w:rPr>
            </w:pPr>
            <w:r w:rsidRPr="00EF6517">
              <w:rPr>
                <w:sz w:val="24"/>
              </w:rPr>
              <w:t>6.3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F2882" w14:textId="77777777" w:rsidR="00EF6517" w:rsidRPr="00EF6517" w:rsidRDefault="00EF6517" w:rsidP="00EF6517">
            <w:pPr>
              <w:spacing w:line="259" w:lineRule="auto"/>
              <w:ind w:left="0" w:right="0" w:firstLine="0"/>
              <w:jc w:val="left"/>
              <w:rPr>
                <w:sz w:val="24"/>
              </w:rPr>
            </w:pPr>
            <w:r w:rsidRPr="00EF6517">
              <w:rPr>
                <w:sz w:val="24"/>
              </w:rPr>
              <w:t>Security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1F7AB" w14:textId="654328AA" w:rsidR="00EF6517" w:rsidRPr="00EF6517" w:rsidRDefault="00EF6517" w:rsidP="00EF6517">
            <w:pPr>
              <w:spacing w:line="259" w:lineRule="auto"/>
              <w:ind w:left="0" w:right="0" w:firstLine="0"/>
              <w:jc w:val="left"/>
              <w:rPr>
                <w:sz w:val="24"/>
              </w:rPr>
            </w:pPr>
            <w:r w:rsidRPr="00EF6517">
              <w:rPr>
                <w:sz w:val="24"/>
              </w:rPr>
              <w:t>1</w:t>
            </w:r>
            <w:r w:rsidR="00041D40">
              <w:rPr>
                <w:sz w:val="24"/>
              </w:rPr>
              <w:t>6</w:t>
            </w:r>
          </w:p>
        </w:tc>
      </w:tr>
      <w:tr w:rsidR="00EF6517" w:rsidRPr="00EF6517" w14:paraId="38B944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F2F7E" w14:textId="77777777" w:rsidR="00EF6517" w:rsidRPr="00EF6517" w:rsidRDefault="00EF6517" w:rsidP="00EF6517">
            <w:pPr>
              <w:spacing w:line="259" w:lineRule="auto"/>
              <w:ind w:left="0" w:right="0" w:firstLine="0"/>
              <w:jc w:val="left"/>
              <w:rPr>
                <w:sz w:val="24"/>
              </w:rPr>
            </w:pPr>
            <w:r w:rsidRPr="00EF6517">
              <w:rPr>
                <w:sz w:val="24"/>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DC039" w14:textId="77777777" w:rsidR="00EF6517" w:rsidRPr="00EF6517" w:rsidRDefault="00EF6517" w:rsidP="00EF6517">
            <w:pPr>
              <w:spacing w:line="259" w:lineRule="auto"/>
              <w:ind w:left="0" w:right="0" w:firstLine="0"/>
              <w:jc w:val="left"/>
              <w:rPr>
                <w:sz w:val="24"/>
              </w:rPr>
            </w:pPr>
            <w:r w:rsidRPr="00EF6517">
              <w:rPr>
                <w:sz w:val="24"/>
              </w:rPr>
              <w:t>RESULTS AND DISCUSSION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4478A" w14:textId="1B501875" w:rsidR="00EF6517" w:rsidRPr="00EF6517" w:rsidRDefault="00EF6517" w:rsidP="00EF6517">
            <w:pPr>
              <w:spacing w:line="259" w:lineRule="auto"/>
              <w:ind w:left="0" w:right="0" w:firstLine="0"/>
              <w:jc w:val="left"/>
              <w:rPr>
                <w:sz w:val="24"/>
              </w:rPr>
            </w:pPr>
            <w:r w:rsidRPr="00EF6517">
              <w:rPr>
                <w:sz w:val="24"/>
              </w:rPr>
              <w:t>1</w:t>
            </w:r>
            <w:r w:rsidR="00041D40">
              <w:rPr>
                <w:sz w:val="24"/>
              </w:rPr>
              <w:t>7</w:t>
            </w:r>
          </w:p>
        </w:tc>
      </w:tr>
      <w:tr w:rsidR="00EF6517" w:rsidRPr="00EF6517" w14:paraId="133CA7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7C5BC" w14:textId="77777777" w:rsidR="00EF6517" w:rsidRPr="00EF6517" w:rsidRDefault="00EF6517" w:rsidP="00EF6517">
            <w:pPr>
              <w:spacing w:line="259" w:lineRule="auto"/>
              <w:ind w:left="0" w:right="0" w:firstLine="0"/>
              <w:jc w:val="left"/>
              <w:rPr>
                <w:sz w:val="24"/>
              </w:rPr>
            </w:pPr>
            <w:r w:rsidRPr="00EF6517">
              <w:rPr>
                <w:sz w:val="24"/>
              </w:rPr>
              <w:t>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9A107" w14:textId="77777777" w:rsidR="00EF6517" w:rsidRPr="00EF6517" w:rsidRDefault="00EF6517" w:rsidP="00EF6517">
            <w:pPr>
              <w:spacing w:line="259" w:lineRule="auto"/>
              <w:ind w:left="0" w:right="0" w:firstLine="0"/>
              <w:jc w:val="left"/>
              <w:rPr>
                <w:sz w:val="24"/>
              </w:rPr>
            </w:pPr>
            <w:r w:rsidRPr="00EF6517">
              <w:rPr>
                <w:sz w:val="24"/>
              </w:rPr>
              <w:t>Output Screens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35A51" w14:textId="6F4561F0" w:rsidR="00EF6517" w:rsidRPr="00EF6517" w:rsidRDefault="00EF6517" w:rsidP="00EF6517">
            <w:pPr>
              <w:spacing w:line="259" w:lineRule="auto"/>
              <w:ind w:left="0" w:right="0" w:firstLine="0"/>
              <w:jc w:val="left"/>
              <w:rPr>
                <w:sz w:val="24"/>
              </w:rPr>
            </w:pPr>
            <w:r w:rsidRPr="00EF6517">
              <w:rPr>
                <w:sz w:val="24"/>
              </w:rPr>
              <w:t>1</w:t>
            </w:r>
            <w:r w:rsidR="00041D40">
              <w:rPr>
                <w:sz w:val="24"/>
              </w:rPr>
              <w:t>8</w:t>
            </w:r>
          </w:p>
        </w:tc>
      </w:tr>
      <w:tr w:rsidR="00EF6517" w:rsidRPr="00EF6517" w14:paraId="20514F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2E20D" w14:textId="77777777" w:rsidR="00EF6517" w:rsidRPr="00EF6517" w:rsidRDefault="00EF6517" w:rsidP="00EF6517">
            <w:pPr>
              <w:spacing w:line="259" w:lineRule="auto"/>
              <w:ind w:left="0" w:right="0" w:firstLine="0"/>
              <w:jc w:val="left"/>
              <w:rPr>
                <w:sz w:val="24"/>
              </w:rPr>
            </w:pPr>
            <w:r w:rsidRPr="00EF6517">
              <w:rPr>
                <w:sz w:val="24"/>
              </w:rPr>
              <w:t>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6D3FB" w14:textId="77777777" w:rsidR="00EF6517" w:rsidRPr="00EF6517" w:rsidRDefault="00EF6517" w:rsidP="00EF6517">
            <w:pPr>
              <w:spacing w:line="259" w:lineRule="auto"/>
              <w:ind w:left="0" w:right="0" w:firstLine="0"/>
              <w:jc w:val="left"/>
              <w:rPr>
                <w:sz w:val="24"/>
              </w:rPr>
            </w:pPr>
            <w:r w:rsidRPr="00EF6517">
              <w:rPr>
                <w:sz w:val="24"/>
              </w:rPr>
              <w:t>Result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F1410" w14:textId="12ABB3C0" w:rsidR="00EF6517" w:rsidRPr="00EF6517" w:rsidRDefault="00041D40" w:rsidP="00EF6517">
            <w:pPr>
              <w:spacing w:line="259" w:lineRule="auto"/>
              <w:ind w:left="0" w:right="0" w:firstLine="0"/>
              <w:jc w:val="left"/>
              <w:rPr>
                <w:sz w:val="24"/>
              </w:rPr>
            </w:pPr>
            <w:r>
              <w:rPr>
                <w:sz w:val="24"/>
              </w:rPr>
              <w:t>20</w:t>
            </w:r>
          </w:p>
        </w:tc>
      </w:tr>
      <w:tr w:rsidR="00EF6517" w:rsidRPr="00EF6517" w14:paraId="316454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28A20" w14:textId="77777777" w:rsidR="00EF6517" w:rsidRPr="00EF6517" w:rsidRDefault="00EF6517" w:rsidP="00EF6517">
            <w:pPr>
              <w:spacing w:line="259" w:lineRule="auto"/>
              <w:ind w:left="0" w:right="0" w:firstLine="0"/>
              <w:jc w:val="left"/>
              <w:rPr>
                <w:sz w:val="24"/>
              </w:rPr>
            </w:pPr>
            <w:r w:rsidRPr="00EF6517">
              <w:rPr>
                <w:sz w:val="24"/>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9E23F" w14:textId="77777777" w:rsidR="00EF6517" w:rsidRPr="00EF6517" w:rsidRDefault="00EF6517" w:rsidP="00EF6517">
            <w:pPr>
              <w:spacing w:line="259" w:lineRule="auto"/>
              <w:ind w:left="0" w:right="0" w:firstLine="0"/>
              <w:jc w:val="left"/>
              <w:rPr>
                <w:sz w:val="24"/>
              </w:rPr>
            </w:pPr>
            <w:r w:rsidRPr="00EF6517">
              <w:rPr>
                <w:sz w:val="24"/>
              </w:rPr>
              <w:t>CONCLUSION AND FUTURE ENHANCEMENTS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993B4" w14:textId="2BCFD5A8" w:rsidR="00EF6517" w:rsidRPr="00EF6517" w:rsidRDefault="00041D40" w:rsidP="00EF6517">
            <w:pPr>
              <w:spacing w:line="259" w:lineRule="auto"/>
              <w:ind w:left="0" w:right="0" w:firstLine="0"/>
              <w:jc w:val="left"/>
              <w:rPr>
                <w:sz w:val="24"/>
              </w:rPr>
            </w:pPr>
            <w:r>
              <w:rPr>
                <w:sz w:val="24"/>
              </w:rPr>
              <w:t>21</w:t>
            </w:r>
          </w:p>
        </w:tc>
      </w:tr>
      <w:tr w:rsidR="00EF6517" w:rsidRPr="00EF6517" w14:paraId="396C6A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30E2C" w14:textId="77777777" w:rsidR="00EF6517" w:rsidRPr="00EF6517" w:rsidRDefault="00EF6517" w:rsidP="00EF6517">
            <w:pPr>
              <w:spacing w:line="259" w:lineRule="auto"/>
              <w:ind w:left="0" w:right="0" w:firstLine="0"/>
              <w:jc w:val="left"/>
              <w:rPr>
                <w:sz w:val="24"/>
              </w:rPr>
            </w:pPr>
            <w:r w:rsidRPr="00EF6517">
              <w:rPr>
                <w:sz w:val="24"/>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3A606" w14:textId="77777777" w:rsidR="00EF6517" w:rsidRPr="00EF6517" w:rsidRDefault="00EF6517" w:rsidP="00EF6517">
            <w:pPr>
              <w:spacing w:line="259" w:lineRule="auto"/>
              <w:ind w:left="0" w:right="0" w:firstLine="0"/>
              <w:jc w:val="left"/>
              <w:rPr>
                <w:sz w:val="24"/>
              </w:rPr>
            </w:pPr>
            <w:r w:rsidRPr="00EF6517">
              <w:rPr>
                <w:sz w:val="24"/>
              </w:rPr>
              <w:t>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4E75B" w14:textId="5DA8D801" w:rsidR="00EF6517" w:rsidRPr="00EF6517" w:rsidRDefault="00041D40" w:rsidP="00EF6517">
            <w:pPr>
              <w:spacing w:line="259" w:lineRule="auto"/>
              <w:ind w:left="0" w:right="0" w:firstLine="0"/>
              <w:jc w:val="left"/>
              <w:rPr>
                <w:sz w:val="24"/>
              </w:rPr>
            </w:pPr>
            <w:r>
              <w:rPr>
                <w:sz w:val="24"/>
              </w:rPr>
              <w:t>21</w:t>
            </w:r>
          </w:p>
        </w:tc>
      </w:tr>
      <w:tr w:rsidR="00EF6517" w:rsidRPr="00EF6517" w14:paraId="6CDCB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3D039" w14:textId="77777777" w:rsidR="00EF6517" w:rsidRPr="00EF6517" w:rsidRDefault="00EF6517" w:rsidP="00EF6517">
            <w:pPr>
              <w:spacing w:line="259" w:lineRule="auto"/>
              <w:ind w:left="0" w:right="0" w:firstLine="0"/>
              <w:jc w:val="left"/>
              <w:rPr>
                <w:sz w:val="24"/>
              </w:rPr>
            </w:pPr>
            <w:r w:rsidRPr="00EF6517">
              <w:rPr>
                <w:sz w:val="24"/>
              </w:rPr>
              <w:t>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7C112" w14:textId="77777777" w:rsidR="00EF6517" w:rsidRPr="00EF6517" w:rsidRDefault="00EF6517" w:rsidP="00EF6517">
            <w:pPr>
              <w:spacing w:line="259" w:lineRule="auto"/>
              <w:ind w:left="0" w:right="0" w:firstLine="0"/>
              <w:jc w:val="left"/>
              <w:rPr>
                <w:sz w:val="24"/>
              </w:rPr>
            </w:pPr>
            <w:r w:rsidRPr="00EF6517">
              <w:rPr>
                <w:sz w:val="24"/>
              </w:rPr>
              <w:t>Future 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6A960" w14:textId="327051C1" w:rsidR="00EF6517" w:rsidRPr="00EF6517" w:rsidRDefault="00041D40" w:rsidP="00EF6517">
            <w:pPr>
              <w:spacing w:line="259" w:lineRule="auto"/>
              <w:ind w:left="0" w:right="0" w:firstLine="0"/>
              <w:jc w:val="left"/>
              <w:rPr>
                <w:sz w:val="24"/>
              </w:rPr>
            </w:pPr>
            <w:r>
              <w:rPr>
                <w:sz w:val="24"/>
              </w:rPr>
              <w:t>21</w:t>
            </w:r>
          </w:p>
        </w:tc>
      </w:tr>
      <w:tr w:rsidR="00EF6517" w:rsidRPr="00EF6517" w14:paraId="63F9E9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B272E" w14:textId="77777777" w:rsidR="00EF6517" w:rsidRPr="00EF6517" w:rsidRDefault="00EF6517" w:rsidP="00EF6517">
            <w:pPr>
              <w:spacing w:line="259" w:lineRule="auto"/>
              <w:ind w:left="0" w:right="0" w:firstLine="0"/>
              <w:jc w:val="left"/>
              <w:rPr>
                <w:sz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B1251" w14:textId="77777777" w:rsidR="00EF6517" w:rsidRPr="00EF6517" w:rsidRDefault="00EF6517" w:rsidP="00EF6517">
            <w:pPr>
              <w:spacing w:line="259" w:lineRule="auto"/>
              <w:ind w:left="0" w:right="0" w:firstLine="0"/>
              <w:jc w:val="left"/>
              <w:rPr>
                <w:sz w:val="24"/>
              </w:rPr>
            </w:pPr>
            <w:r w:rsidRPr="00EF6517">
              <w:rPr>
                <w:sz w:val="24"/>
              </w:rPr>
              <w:t>REFERENCES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A519E" w14:textId="7C32597F" w:rsidR="00EF6517" w:rsidRPr="00EF6517" w:rsidRDefault="00041D40" w:rsidP="00EF6517">
            <w:pPr>
              <w:spacing w:line="259" w:lineRule="auto"/>
              <w:ind w:left="0" w:right="0" w:firstLine="0"/>
              <w:jc w:val="left"/>
              <w:rPr>
                <w:sz w:val="24"/>
              </w:rPr>
            </w:pPr>
            <w:r>
              <w:rPr>
                <w:sz w:val="24"/>
              </w:rPr>
              <w:t>21</w:t>
            </w:r>
          </w:p>
        </w:tc>
      </w:tr>
    </w:tbl>
    <w:p w14:paraId="3485B44C" w14:textId="77777777" w:rsidR="002B4EF6" w:rsidRPr="00EF6517" w:rsidRDefault="00695D53">
      <w:pPr>
        <w:spacing w:line="259" w:lineRule="auto"/>
        <w:ind w:left="0" w:right="0" w:firstLine="0"/>
        <w:jc w:val="left"/>
        <w:rPr>
          <w:sz w:val="24"/>
        </w:rPr>
      </w:pPr>
      <w:r w:rsidRPr="00EF6517">
        <w:rPr>
          <w:sz w:val="24"/>
        </w:rPr>
        <w:lastRenderedPageBreak/>
        <w:t xml:space="preserve"> </w:t>
      </w:r>
    </w:p>
    <w:p w14:paraId="08628907" w14:textId="77777777" w:rsidR="002B4EF6" w:rsidRPr="00EF6517" w:rsidRDefault="00695D53">
      <w:pPr>
        <w:spacing w:line="259" w:lineRule="auto"/>
        <w:ind w:left="0" w:right="0" w:firstLine="0"/>
        <w:jc w:val="left"/>
        <w:rPr>
          <w:sz w:val="24"/>
        </w:rPr>
      </w:pPr>
      <w:r w:rsidRPr="00EF6517">
        <w:rPr>
          <w:sz w:val="24"/>
        </w:rPr>
        <w:t xml:space="preserve"> </w:t>
      </w:r>
    </w:p>
    <w:p w14:paraId="472F749C" w14:textId="77777777" w:rsidR="002B4EF6" w:rsidRPr="00EF6517" w:rsidRDefault="00695D53">
      <w:pPr>
        <w:spacing w:line="259" w:lineRule="auto"/>
        <w:ind w:left="0" w:right="0" w:firstLine="0"/>
        <w:jc w:val="left"/>
        <w:rPr>
          <w:sz w:val="24"/>
        </w:rPr>
      </w:pPr>
      <w:r w:rsidRPr="00EF6517">
        <w:rPr>
          <w:sz w:val="24"/>
        </w:rPr>
        <w:t xml:space="preserve"> </w:t>
      </w:r>
    </w:p>
    <w:p w14:paraId="02995ED1" w14:textId="77777777" w:rsidR="002B4EF6" w:rsidRPr="00EF6517" w:rsidRDefault="002B4EF6">
      <w:pPr>
        <w:spacing w:line="259" w:lineRule="auto"/>
        <w:ind w:left="0" w:right="0" w:firstLine="0"/>
        <w:jc w:val="left"/>
        <w:rPr>
          <w:sz w:val="24"/>
        </w:rPr>
      </w:pPr>
    </w:p>
    <w:p w14:paraId="50D718BE" w14:textId="77777777" w:rsidR="002B4EF6" w:rsidRPr="00EF6517" w:rsidRDefault="002B4EF6">
      <w:pPr>
        <w:spacing w:line="259" w:lineRule="auto"/>
        <w:ind w:left="0" w:right="0" w:firstLine="0"/>
        <w:jc w:val="left"/>
        <w:rPr>
          <w:sz w:val="24"/>
        </w:rPr>
      </w:pPr>
    </w:p>
    <w:p w14:paraId="66DD204B" w14:textId="77777777" w:rsidR="002B4EF6" w:rsidRPr="00EF6517" w:rsidRDefault="002B4EF6">
      <w:pPr>
        <w:spacing w:line="259" w:lineRule="auto"/>
        <w:ind w:left="0" w:right="0" w:firstLine="0"/>
        <w:jc w:val="left"/>
        <w:rPr>
          <w:sz w:val="24"/>
        </w:rPr>
      </w:pPr>
    </w:p>
    <w:p w14:paraId="4C2CC3F9" w14:textId="77777777" w:rsidR="002B4EF6" w:rsidRPr="00EF6517" w:rsidRDefault="002B4EF6">
      <w:pPr>
        <w:spacing w:line="259" w:lineRule="auto"/>
        <w:ind w:left="0" w:right="0" w:firstLine="0"/>
        <w:jc w:val="left"/>
        <w:rPr>
          <w:sz w:val="24"/>
        </w:rPr>
      </w:pPr>
    </w:p>
    <w:p w14:paraId="6C67026B" w14:textId="77777777" w:rsidR="002B4EF6" w:rsidRDefault="00695D53">
      <w:pPr>
        <w:spacing w:line="259" w:lineRule="auto"/>
        <w:ind w:left="0" w:right="0" w:firstLine="0"/>
        <w:jc w:val="left"/>
      </w:pPr>
      <w:r>
        <w:rPr>
          <w:b/>
          <w:sz w:val="52"/>
        </w:rPr>
        <w:t xml:space="preserve"> </w:t>
      </w:r>
    </w:p>
    <w:p w14:paraId="46D4B057" w14:textId="77777777" w:rsidR="002B4EF6" w:rsidRDefault="00695D53">
      <w:pPr>
        <w:spacing w:line="259" w:lineRule="auto"/>
        <w:ind w:left="0" w:right="0" w:firstLine="0"/>
        <w:jc w:val="left"/>
      </w:pPr>
      <w:r>
        <w:rPr>
          <w:b/>
          <w:sz w:val="52"/>
        </w:rPr>
        <w:t xml:space="preserve"> </w:t>
      </w:r>
    </w:p>
    <w:p w14:paraId="687DE1FA" w14:textId="77777777" w:rsidR="002B4EF6" w:rsidRDefault="00695D53">
      <w:pPr>
        <w:spacing w:after="159" w:line="259" w:lineRule="auto"/>
        <w:ind w:left="0" w:right="0" w:firstLine="0"/>
        <w:jc w:val="left"/>
        <w:rPr>
          <w:b/>
          <w:sz w:val="52"/>
        </w:rPr>
      </w:pPr>
      <w:r>
        <w:rPr>
          <w:b/>
          <w:sz w:val="52"/>
        </w:rPr>
        <w:t xml:space="preserve"> </w:t>
      </w:r>
    </w:p>
    <w:p w14:paraId="405334FF" w14:textId="77777777" w:rsidR="002B4EF6" w:rsidRDefault="002B4EF6">
      <w:pPr>
        <w:spacing w:after="159" w:line="259" w:lineRule="auto"/>
        <w:ind w:left="0" w:right="0" w:firstLine="0"/>
        <w:jc w:val="left"/>
        <w:rPr>
          <w:b/>
          <w:sz w:val="52"/>
        </w:rPr>
      </w:pPr>
    </w:p>
    <w:p w14:paraId="5324FA2B" w14:textId="77777777" w:rsidR="002B4EF6" w:rsidRDefault="002B4EF6">
      <w:pPr>
        <w:spacing w:after="159" w:line="259" w:lineRule="auto"/>
        <w:ind w:left="0" w:right="0" w:firstLine="0"/>
        <w:jc w:val="left"/>
        <w:rPr>
          <w:b/>
          <w:sz w:val="52"/>
        </w:rPr>
      </w:pPr>
    </w:p>
    <w:p w14:paraId="23113792" w14:textId="25C4D149" w:rsidR="002B4EF6" w:rsidRDefault="00FB1980" w:rsidP="00FB1980">
      <w:pPr>
        <w:pStyle w:val="Heading1"/>
        <w:spacing w:after="617"/>
        <w:ind w:left="0"/>
        <w:jc w:val="both"/>
      </w:pPr>
      <w:r>
        <w:rPr>
          <w:rFonts w:ascii="Times New Roman" w:eastAsia="Times New Roman" w:hAnsi="Times New Roman" w:cs="Times New Roman"/>
          <w:sz w:val="72"/>
        </w:rPr>
        <w:br/>
        <w:t xml:space="preserve">         </w:t>
      </w:r>
      <w:r w:rsidR="00695D53">
        <w:rPr>
          <w:rFonts w:ascii="Times New Roman" w:eastAsia="Times New Roman" w:hAnsi="Times New Roman" w:cs="Times New Roman"/>
          <w:sz w:val="72"/>
        </w:rPr>
        <w:t>PROJECT TITLE</w:t>
      </w:r>
    </w:p>
    <w:p w14:paraId="668DADC9" w14:textId="77777777" w:rsidR="002B4EF6" w:rsidRDefault="00695D53">
      <w:pPr>
        <w:spacing w:after="42" w:line="259" w:lineRule="auto"/>
        <w:ind w:left="1589" w:right="0" w:firstLine="0"/>
        <w:rPr>
          <w:b/>
          <w:sz w:val="56"/>
        </w:rPr>
      </w:pPr>
      <w:r>
        <w:rPr>
          <w:b/>
          <w:sz w:val="56"/>
        </w:rPr>
        <w:t xml:space="preserve">     “</w:t>
      </w:r>
      <w:r>
        <w:rPr>
          <w:rStyle w:val="Heading1Char"/>
        </w:rPr>
        <w:t>Care Connect Hub”</w:t>
      </w:r>
    </w:p>
    <w:p w14:paraId="6450D860" w14:textId="77777777" w:rsidR="002B4EF6" w:rsidRDefault="002B4EF6">
      <w:pPr>
        <w:spacing w:line="259" w:lineRule="auto"/>
        <w:ind w:left="76" w:right="0" w:firstLine="0"/>
        <w:jc w:val="center"/>
        <w:rPr>
          <w:b/>
        </w:rPr>
      </w:pPr>
    </w:p>
    <w:p w14:paraId="0C89CB59" w14:textId="77777777" w:rsidR="002B4EF6" w:rsidRDefault="002B4EF6">
      <w:pPr>
        <w:spacing w:line="259" w:lineRule="auto"/>
        <w:ind w:left="76" w:right="0" w:firstLine="0"/>
        <w:jc w:val="center"/>
        <w:rPr>
          <w:b/>
        </w:rPr>
      </w:pPr>
    </w:p>
    <w:p w14:paraId="1D4ABB19" w14:textId="77777777" w:rsidR="002B4EF6" w:rsidRDefault="002B4EF6">
      <w:pPr>
        <w:spacing w:line="259" w:lineRule="auto"/>
        <w:ind w:left="76" w:right="0" w:firstLine="0"/>
        <w:jc w:val="center"/>
        <w:rPr>
          <w:b/>
        </w:rPr>
      </w:pPr>
    </w:p>
    <w:p w14:paraId="56F87689" w14:textId="77777777" w:rsidR="002B4EF6" w:rsidRDefault="002B4EF6">
      <w:pPr>
        <w:spacing w:line="259" w:lineRule="auto"/>
        <w:ind w:left="76" w:right="0" w:firstLine="0"/>
        <w:jc w:val="center"/>
        <w:rPr>
          <w:b/>
        </w:rPr>
      </w:pPr>
    </w:p>
    <w:p w14:paraId="14E8586A" w14:textId="77777777" w:rsidR="002B4EF6" w:rsidRDefault="002B4EF6">
      <w:pPr>
        <w:spacing w:line="259" w:lineRule="auto"/>
        <w:ind w:left="76" w:right="0" w:firstLine="0"/>
        <w:jc w:val="center"/>
        <w:rPr>
          <w:b/>
        </w:rPr>
      </w:pPr>
    </w:p>
    <w:p w14:paraId="30948A8A" w14:textId="77777777" w:rsidR="002B4EF6" w:rsidRDefault="002B4EF6">
      <w:pPr>
        <w:spacing w:line="259" w:lineRule="auto"/>
        <w:ind w:left="76" w:right="0" w:firstLine="0"/>
        <w:jc w:val="center"/>
        <w:rPr>
          <w:b/>
        </w:rPr>
      </w:pPr>
    </w:p>
    <w:p w14:paraId="4D93942B" w14:textId="77777777" w:rsidR="002B4EF6" w:rsidRDefault="002B4EF6">
      <w:pPr>
        <w:spacing w:line="259" w:lineRule="auto"/>
        <w:ind w:left="76" w:right="0" w:firstLine="0"/>
        <w:jc w:val="center"/>
        <w:rPr>
          <w:b/>
        </w:rPr>
      </w:pPr>
    </w:p>
    <w:p w14:paraId="31A80CC4" w14:textId="77777777" w:rsidR="002B4EF6" w:rsidRDefault="002B4EF6">
      <w:pPr>
        <w:spacing w:line="259" w:lineRule="auto"/>
        <w:ind w:left="76" w:right="0" w:firstLine="0"/>
        <w:jc w:val="center"/>
        <w:rPr>
          <w:b/>
        </w:rPr>
      </w:pPr>
    </w:p>
    <w:p w14:paraId="16FE7833" w14:textId="77777777" w:rsidR="002B4EF6" w:rsidRDefault="002B4EF6">
      <w:pPr>
        <w:spacing w:line="259" w:lineRule="auto"/>
        <w:ind w:left="76" w:right="0" w:firstLine="0"/>
        <w:jc w:val="center"/>
        <w:rPr>
          <w:b/>
        </w:rPr>
      </w:pPr>
    </w:p>
    <w:p w14:paraId="3B55EA76" w14:textId="77777777" w:rsidR="002B4EF6" w:rsidRDefault="002B4EF6">
      <w:pPr>
        <w:spacing w:line="259" w:lineRule="auto"/>
        <w:ind w:left="76" w:right="0" w:firstLine="0"/>
        <w:jc w:val="center"/>
        <w:rPr>
          <w:b/>
        </w:rPr>
      </w:pPr>
    </w:p>
    <w:p w14:paraId="6A10719A" w14:textId="77777777" w:rsidR="002B4EF6" w:rsidRDefault="00695D53">
      <w:pPr>
        <w:spacing w:line="259" w:lineRule="auto"/>
        <w:ind w:left="0" w:right="0" w:firstLine="0"/>
        <w:jc w:val="left"/>
        <w:rPr>
          <w:b/>
        </w:rPr>
      </w:pPr>
      <w:r>
        <w:rPr>
          <w:b/>
        </w:rPr>
        <w:t xml:space="preserve">                   </w:t>
      </w:r>
    </w:p>
    <w:p w14:paraId="13E31EC1" w14:textId="73CE882F" w:rsidR="002B4EF6" w:rsidRDefault="00FB1980">
      <w:pPr>
        <w:spacing w:line="259" w:lineRule="auto"/>
        <w:ind w:left="0" w:right="0" w:firstLine="0"/>
        <w:jc w:val="left"/>
        <w:rPr>
          <w:b/>
        </w:rPr>
      </w:pPr>
      <w:r>
        <w:rPr>
          <w:b/>
        </w:rPr>
        <w:br/>
      </w:r>
      <w:r w:rsidR="00E37445">
        <w:rPr>
          <w:b/>
        </w:rPr>
        <w:br/>
      </w:r>
      <w:r w:rsidR="00E37445">
        <w:rPr>
          <w:b/>
        </w:rPr>
        <w:br/>
      </w:r>
      <w:r w:rsidR="00E37445">
        <w:rPr>
          <w:b/>
        </w:rPr>
        <w:lastRenderedPageBreak/>
        <w:br/>
      </w:r>
    </w:p>
    <w:p w14:paraId="59D701FC" w14:textId="33C2E43D" w:rsidR="002B4EF6" w:rsidRPr="00DF118F" w:rsidRDefault="00FB1980" w:rsidP="00FB1980">
      <w:pPr>
        <w:spacing w:line="259" w:lineRule="auto"/>
        <w:ind w:right="0"/>
        <w:jc w:val="center"/>
      </w:pPr>
      <w:r>
        <w:rPr>
          <w:szCs w:val="32"/>
        </w:rPr>
        <w:br/>
      </w:r>
      <w:r w:rsidR="00695D53" w:rsidRPr="00CA3896">
        <w:rPr>
          <w:szCs w:val="32"/>
        </w:rPr>
        <w:t>ABSTRACT</w:t>
      </w:r>
    </w:p>
    <w:p w14:paraId="2873F3CB" w14:textId="77777777" w:rsidR="002B4EF6" w:rsidRDefault="00695D53" w:rsidP="00FB1980">
      <w:pPr>
        <w:spacing w:line="259" w:lineRule="auto"/>
        <w:ind w:left="0" w:right="0" w:firstLine="0"/>
      </w:pPr>
      <w:r>
        <w:t xml:space="preserve"> </w:t>
      </w:r>
    </w:p>
    <w:p w14:paraId="035C8505" w14:textId="77777777" w:rsidR="002B4EF6" w:rsidRDefault="00695D53" w:rsidP="00FB1980">
      <w:pPr>
        <w:spacing w:line="259" w:lineRule="auto"/>
        <w:ind w:left="0" w:right="0" w:firstLine="0"/>
      </w:pPr>
      <w:r>
        <w:t xml:space="preserve"> </w:t>
      </w:r>
    </w:p>
    <w:p w14:paraId="60EC66BA" w14:textId="77777777" w:rsidR="00AD72BA" w:rsidRDefault="00AD72BA" w:rsidP="00FB1980">
      <w:pPr>
        <w:ind w:left="-5" w:right="0"/>
        <w:rPr>
          <w:sz w:val="24"/>
        </w:rPr>
      </w:pPr>
      <w:r w:rsidRPr="00A4505B">
        <w:rPr>
          <w:sz w:val="24"/>
        </w:rPr>
        <w:t xml:space="preserve">In the current healthcare sector, maintaining a seamless flow of information between patients and doctors is critical. </w:t>
      </w:r>
      <w:proofErr w:type="spellStart"/>
      <w:r w:rsidRPr="00A4505B">
        <w:rPr>
          <w:b/>
          <w:bCs/>
          <w:sz w:val="24"/>
        </w:rPr>
        <w:t>CareConnect</w:t>
      </w:r>
      <w:proofErr w:type="spellEnd"/>
      <w:r w:rsidRPr="00A4505B">
        <w:rPr>
          <w:b/>
          <w:bCs/>
          <w:sz w:val="24"/>
        </w:rPr>
        <w:t xml:space="preserve"> Hub</w:t>
      </w:r>
      <w:r w:rsidRPr="00A4505B">
        <w:rPr>
          <w:sz w:val="24"/>
        </w:rPr>
        <w:t xml:space="preserve"> is a web-based Patient Health Record (PHR) system designed to address this need by providing a secure platform for managing medical records and improving doctor-patient transparency.</w:t>
      </w:r>
    </w:p>
    <w:p w14:paraId="5E1E150A" w14:textId="77777777" w:rsidR="00DF118F" w:rsidRPr="00A4505B" w:rsidRDefault="00DF118F" w:rsidP="00FB1980">
      <w:pPr>
        <w:ind w:left="-5" w:right="0"/>
        <w:rPr>
          <w:sz w:val="24"/>
        </w:rPr>
      </w:pPr>
    </w:p>
    <w:p w14:paraId="682DE395" w14:textId="77777777" w:rsidR="00AD72BA" w:rsidRDefault="00AD72BA" w:rsidP="00FB1980">
      <w:pPr>
        <w:ind w:left="-5" w:right="0"/>
        <w:rPr>
          <w:sz w:val="24"/>
        </w:rPr>
      </w:pPr>
      <w:r w:rsidRPr="00A4505B">
        <w:rPr>
          <w:sz w:val="24"/>
        </w:rPr>
        <w:t xml:space="preserve">The system allows patients to upload essential medical reports such as BP records, blood reports, CT scans, and X-rays. Doctors can access these reports, provide digital diagnoses, and prescribe medicines. A distinguishing feature of </w:t>
      </w:r>
      <w:proofErr w:type="spellStart"/>
      <w:r w:rsidRPr="00A4505B">
        <w:rPr>
          <w:sz w:val="24"/>
        </w:rPr>
        <w:t>CareConnect</w:t>
      </w:r>
      <w:proofErr w:type="spellEnd"/>
      <w:r w:rsidRPr="00A4505B">
        <w:rPr>
          <w:sz w:val="24"/>
        </w:rPr>
        <w:t xml:space="preserve"> Hub is its focus on </w:t>
      </w:r>
      <w:r w:rsidRPr="00A4505B">
        <w:rPr>
          <w:b/>
          <w:bCs/>
          <w:sz w:val="24"/>
        </w:rPr>
        <w:t>transparency</w:t>
      </w:r>
      <w:r w:rsidRPr="00A4505B">
        <w:rPr>
          <w:sz w:val="24"/>
        </w:rPr>
        <w:t>; patients receive real-time notifications with a timestamp whenever a doctor views their reports, fostering trust. Additionally, the system addresses medication adherence through a feature where patients must tick checkboxes for their daily medicine intake, allowing doctors to monitor if doses are skipped.</w:t>
      </w:r>
    </w:p>
    <w:p w14:paraId="5948877F" w14:textId="77777777" w:rsidR="00DF118F" w:rsidRPr="00A4505B" w:rsidRDefault="00DF118F" w:rsidP="00FB1980">
      <w:pPr>
        <w:ind w:left="-5" w:right="0"/>
        <w:rPr>
          <w:sz w:val="24"/>
        </w:rPr>
      </w:pPr>
    </w:p>
    <w:p w14:paraId="4380A831" w14:textId="77777777" w:rsidR="00AD72BA" w:rsidRPr="00A4505B" w:rsidRDefault="00AD72BA" w:rsidP="00FB1980">
      <w:pPr>
        <w:ind w:left="-5" w:right="0"/>
        <w:rPr>
          <w:sz w:val="24"/>
        </w:rPr>
      </w:pPr>
      <w:r w:rsidRPr="00A4505B">
        <w:rPr>
          <w:sz w:val="24"/>
        </w:rPr>
        <w:t xml:space="preserve">Developed using </w:t>
      </w:r>
      <w:r w:rsidRPr="00A4505B">
        <w:rPr>
          <w:b/>
          <w:bCs/>
          <w:sz w:val="24"/>
        </w:rPr>
        <w:t>Python (Flask)</w:t>
      </w:r>
      <w:r w:rsidRPr="00A4505B">
        <w:rPr>
          <w:sz w:val="24"/>
        </w:rPr>
        <w:t xml:space="preserve"> for the backend and </w:t>
      </w:r>
      <w:r w:rsidRPr="00A4505B">
        <w:rPr>
          <w:b/>
          <w:bCs/>
          <w:sz w:val="24"/>
        </w:rPr>
        <w:t>SQLite</w:t>
      </w:r>
      <w:r w:rsidRPr="00A4505B">
        <w:rPr>
          <w:sz w:val="24"/>
        </w:rPr>
        <w:t xml:space="preserve"> for the database, the system ensures data privacy and a user-friendly experience.</w:t>
      </w:r>
    </w:p>
    <w:p w14:paraId="0F67D53B" w14:textId="21A7BB5A" w:rsidR="002B4EF6" w:rsidRDefault="002B4EF6" w:rsidP="00FB1980">
      <w:pPr>
        <w:ind w:left="-5" w:right="0"/>
      </w:pPr>
    </w:p>
    <w:p w14:paraId="1D6BE5B1" w14:textId="77777777" w:rsidR="002B4EF6" w:rsidRDefault="00695D53">
      <w:pPr>
        <w:spacing w:line="259" w:lineRule="auto"/>
        <w:ind w:left="0" w:right="0" w:firstLine="0"/>
        <w:jc w:val="left"/>
      </w:pPr>
      <w:r>
        <w:t xml:space="preserve"> </w:t>
      </w:r>
    </w:p>
    <w:p w14:paraId="4F57860D" w14:textId="77777777" w:rsidR="002B4EF6" w:rsidRDefault="00695D53">
      <w:pPr>
        <w:spacing w:line="259" w:lineRule="auto"/>
        <w:ind w:left="0" w:right="0" w:firstLine="0"/>
        <w:jc w:val="left"/>
      </w:pPr>
      <w:r>
        <w:rPr>
          <w:b/>
        </w:rPr>
        <w:t xml:space="preserve"> </w:t>
      </w:r>
    </w:p>
    <w:p w14:paraId="6BBE76E3" w14:textId="77777777" w:rsidR="002B4EF6" w:rsidRDefault="00695D53">
      <w:pPr>
        <w:spacing w:line="259" w:lineRule="auto"/>
        <w:ind w:left="0" w:right="0" w:firstLine="0"/>
        <w:jc w:val="left"/>
        <w:rPr>
          <w:b/>
        </w:rPr>
      </w:pPr>
      <w:r>
        <w:rPr>
          <w:b/>
        </w:rPr>
        <w:t xml:space="preserve"> </w:t>
      </w:r>
    </w:p>
    <w:p w14:paraId="04E3DE53" w14:textId="77777777" w:rsidR="002B4EF6" w:rsidRDefault="002B4EF6">
      <w:pPr>
        <w:spacing w:line="259" w:lineRule="auto"/>
        <w:ind w:left="0" w:right="0" w:firstLine="0"/>
        <w:jc w:val="left"/>
        <w:rPr>
          <w:b/>
        </w:rPr>
      </w:pPr>
    </w:p>
    <w:p w14:paraId="34D4D35F" w14:textId="77777777" w:rsidR="002B4EF6" w:rsidRDefault="002B4EF6">
      <w:pPr>
        <w:spacing w:line="259" w:lineRule="auto"/>
        <w:ind w:left="0" w:right="0" w:firstLine="0"/>
        <w:jc w:val="left"/>
        <w:rPr>
          <w:b/>
        </w:rPr>
      </w:pPr>
    </w:p>
    <w:p w14:paraId="53D1BBE8" w14:textId="0F583F7B" w:rsidR="002B4EF6" w:rsidRDefault="002B4EF6" w:rsidP="00BD7E8A">
      <w:pPr>
        <w:pStyle w:val="Heading2"/>
        <w:ind w:left="0" w:firstLine="0"/>
      </w:pPr>
    </w:p>
    <w:p w14:paraId="6CBBB1B5" w14:textId="77777777" w:rsidR="00782C7C" w:rsidRDefault="00695D53" w:rsidP="00782C7C">
      <w:pPr>
        <w:spacing w:line="259" w:lineRule="auto"/>
        <w:ind w:left="0" w:right="0" w:firstLine="0"/>
        <w:jc w:val="left"/>
        <w:rPr>
          <w:b/>
          <w:bCs/>
        </w:rPr>
      </w:pPr>
      <w:r>
        <w:rPr>
          <w:b/>
          <w:bCs/>
        </w:rPr>
        <w:t xml:space="preserve">                                                                                                                                </w:t>
      </w:r>
      <w:r w:rsidR="00782C7C">
        <w:rPr>
          <w:b/>
          <w:bCs/>
        </w:rPr>
        <w:t xml:space="preserve">         </w:t>
      </w:r>
    </w:p>
    <w:p w14:paraId="2822D301" w14:textId="77777777" w:rsidR="00782C7C" w:rsidRDefault="00782C7C" w:rsidP="00782C7C">
      <w:pPr>
        <w:spacing w:line="259" w:lineRule="auto"/>
        <w:ind w:left="0" w:right="0" w:firstLine="0"/>
        <w:jc w:val="left"/>
        <w:rPr>
          <w:b/>
          <w:bCs/>
        </w:rPr>
      </w:pPr>
      <w:r>
        <w:rPr>
          <w:b/>
          <w:bCs/>
        </w:rPr>
        <w:t xml:space="preserve">                                                                                                                                                         </w:t>
      </w:r>
    </w:p>
    <w:p w14:paraId="002EE71F" w14:textId="77777777" w:rsidR="00782C7C" w:rsidRDefault="00782C7C">
      <w:pPr>
        <w:spacing w:line="240" w:lineRule="auto"/>
        <w:ind w:left="0" w:right="0" w:firstLine="0"/>
        <w:jc w:val="left"/>
        <w:rPr>
          <w:b/>
          <w:bCs/>
        </w:rPr>
      </w:pPr>
      <w:r>
        <w:rPr>
          <w:b/>
          <w:bCs/>
        </w:rPr>
        <w:br w:type="page"/>
      </w:r>
    </w:p>
    <w:p w14:paraId="35ADC45C" w14:textId="2309AE25" w:rsidR="00CA3896" w:rsidRPr="00782C7C" w:rsidRDefault="00CA3896" w:rsidP="00782C7C">
      <w:pPr>
        <w:spacing w:line="259" w:lineRule="auto"/>
        <w:ind w:left="0" w:right="0" w:firstLine="0"/>
        <w:jc w:val="left"/>
        <w:rPr>
          <w:b/>
          <w:bCs/>
        </w:rPr>
      </w:pPr>
      <w:r w:rsidRPr="00CA3896">
        <w:rPr>
          <w:sz w:val="28"/>
          <w:szCs w:val="28"/>
        </w:rPr>
        <w:lastRenderedPageBreak/>
        <w:t xml:space="preserve">1. INTRODUCTION  </w:t>
      </w:r>
    </w:p>
    <w:p w14:paraId="7D42DD67" w14:textId="77777777" w:rsidR="00C84A3A" w:rsidRDefault="00CA3896" w:rsidP="00C84A3A">
      <w:pPr>
        <w:ind w:right="0"/>
        <w:rPr>
          <w:b/>
          <w:bCs/>
          <w:sz w:val="24"/>
        </w:rPr>
      </w:pPr>
      <w:r>
        <w:rPr>
          <w:b/>
          <w:bCs/>
        </w:rPr>
        <w:t xml:space="preserve">                                                                                                                                     </w:t>
      </w:r>
      <w:r w:rsidR="00C84A3A" w:rsidRPr="00C84A3A">
        <w:rPr>
          <w:b/>
          <w:bCs/>
          <w:sz w:val="24"/>
        </w:rPr>
        <w:t>1.1 Background of the Study</w:t>
      </w:r>
    </w:p>
    <w:p w14:paraId="60AE5F34" w14:textId="77777777" w:rsidR="00C84A3A" w:rsidRPr="00C84A3A" w:rsidRDefault="00C84A3A" w:rsidP="00C84A3A">
      <w:pPr>
        <w:ind w:right="0"/>
        <w:rPr>
          <w:b/>
          <w:bCs/>
          <w:sz w:val="24"/>
        </w:rPr>
      </w:pPr>
    </w:p>
    <w:p w14:paraId="0934A7C4" w14:textId="77777777" w:rsidR="00C84A3A" w:rsidRPr="00C84A3A" w:rsidRDefault="00C84A3A" w:rsidP="00C84A3A">
      <w:pPr>
        <w:spacing w:line="259" w:lineRule="auto"/>
        <w:ind w:left="0" w:right="0" w:firstLine="0"/>
        <w:rPr>
          <w:sz w:val="24"/>
        </w:rPr>
      </w:pPr>
      <w:r w:rsidRPr="00C84A3A">
        <w:rPr>
          <w:sz w:val="24"/>
        </w:rPr>
        <w:t>The modern healthcare landscape is undergoing a massive digital transformation. Efficient healthcare management requires accurate, instantaneous, and highly secure access to patient data to ensure quality clinical outcomes. For decades, traditional paper-based records have been the standard, yet they are notoriously prone to physical damage, loss, and unauthorized access. More importantly, paper records make it nearly impossible for a doctor to track a patient’s medical history over a long period or across different clinics.</w:t>
      </w:r>
    </w:p>
    <w:p w14:paraId="4414BAAF" w14:textId="77777777" w:rsidR="00C84A3A" w:rsidRDefault="00C84A3A" w:rsidP="00C84A3A">
      <w:pPr>
        <w:spacing w:line="259" w:lineRule="auto"/>
        <w:ind w:left="0" w:right="0" w:firstLine="0"/>
        <w:rPr>
          <w:sz w:val="24"/>
        </w:rPr>
      </w:pPr>
      <w:r w:rsidRPr="00C84A3A">
        <w:rPr>
          <w:b/>
          <w:bCs/>
          <w:sz w:val="24"/>
        </w:rPr>
        <w:t>Care Connect Hub</w:t>
      </w:r>
      <w:r w:rsidRPr="00C84A3A">
        <w:rPr>
          <w:sz w:val="24"/>
        </w:rPr>
        <w:t xml:space="preserve"> is designed to digitize this entire ecosystem. By offering a centralized, web-based platform, medical records are stored in a secure cloud environment, making them accessible from any location at any time. This transition from physical to digital not only reduces administrative overhead but also ensures that life-saving information is available at the click of a button, potentially reducing medical errors caused by incomplete patient histories.</w:t>
      </w:r>
    </w:p>
    <w:p w14:paraId="4D4A0F9E" w14:textId="77777777" w:rsidR="00C84A3A" w:rsidRPr="00C84A3A" w:rsidRDefault="00C84A3A" w:rsidP="00C84A3A">
      <w:pPr>
        <w:spacing w:line="259" w:lineRule="auto"/>
        <w:ind w:left="0" w:right="0" w:firstLine="0"/>
        <w:rPr>
          <w:sz w:val="24"/>
        </w:rPr>
      </w:pPr>
    </w:p>
    <w:p w14:paraId="6A4A930E" w14:textId="77777777" w:rsidR="00C84A3A" w:rsidRDefault="00C84A3A" w:rsidP="00C84A3A">
      <w:pPr>
        <w:spacing w:line="259" w:lineRule="auto"/>
        <w:ind w:left="0" w:right="0" w:firstLine="0"/>
        <w:rPr>
          <w:b/>
          <w:bCs/>
          <w:sz w:val="24"/>
        </w:rPr>
      </w:pPr>
      <w:r w:rsidRPr="00C84A3A">
        <w:rPr>
          <w:b/>
          <w:bCs/>
          <w:sz w:val="24"/>
        </w:rPr>
        <w:t>1.2 Problem Statement</w:t>
      </w:r>
    </w:p>
    <w:p w14:paraId="7E45E68D" w14:textId="77777777" w:rsidR="00C84A3A" w:rsidRPr="00C84A3A" w:rsidRDefault="00C84A3A" w:rsidP="00C84A3A">
      <w:pPr>
        <w:spacing w:line="259" w:lineRule="auto"/>
        <w:ind w:left="0" w:right="0" w:firstLine="0"/>
        <w:rPr>
          <w:b/>
          <w:bCs/>
          <w:sz w:val="24"/>
        </w:rPr>
      </w:pPr>
    </w:p>
    <w:p w14:paraId="49F864DD" w14:textId="77777777" w:rsidR="00C84A3A" w:rsidRPr="00C84A3A" w:rsidRDefault="00C84A3A" w:rsidP="00C84A3A">
      <w:pPr>
        <w:spacing w:line="259" w:lineRule="auto"/>
        <w:ind w:left="0" w:right="0" w:firstLine="0"/>
        <w:rPr>
          <w:sz w:val="24"/>
        </w:rPr>
      </w:pPr>
      <w:r w:rsidRPr="00C84A3A">
        <w:rPr>
          <w:sz w:val="24"/>
        </w:rPr>
        <w:t>Despite the move toward digital health, current systems often operate as "black boxes" where patients have little to no visibility into how their data is being handled. A significant gap exists in transparency; patients rarely know when, or even if, a doctor has reviewed their submitted reports. This lack of feedback can lead to anxiety and a decrease in patient trust toward medical institutions.</w:t>
      </w:r>
    </w:p>
    <w:p w14:paraId="594257E3" w14:textId="77777777" w:rsidR="00C84A3A" w:rsidRDefault="00C84A3A" w:rsidP="00C84A3A">
      <w:pPr>
        <w:spacing w:line="259" w:lineRule="auto"/>
        <w:ind w:left="0" w:right="0" w:firstLine="0"/>
        <w:rPr>
          <w:sz w:val="24"/>
        </w:rPr>
      </w:pPr>
      <w:r w:rsidRPr="00C84A3A">
        <w:rPr>
          <w:sz w:val="24"/>
        </w:rPr>
        <w:t>Furthermore, doctors frequently struggle to verify if patients are strictly adhering to their prescribed medication regimens at home. Without a reliable way to monitor daily intake, treatment plans may fail, and doctors are left without the necessary data to adjust dosages effectively. There is an urgent need for a system that bridges this communication gap through real-time notifications and interactive tracking tools.</w:t>
      </w:r>
    </w:p>
    <w:p w14:paraId="717B1DDF" w14:textId="77777777" w:rsidR="00C84A3A" w:rsidRPr="00C84A3A" w:rsidRDefault="00C84A3A" w:rsidP="00C84A3A">
      <w:pPr>
        <w:spacing w:line="259" w:lineRule="auto"/>
        <w:ind w:left="0" w:right="0" w:firstLine="0"/>
        <w:rPr>
          <w:sz w:val="24"/>
        </w:rPr>
      </w:pPr>
    </w:p>
    <w:p w14:paraId="613284FE" w14:textId="77777777" w:rsidR="00C84A3A" w:rsidRPr="00C84A3A" w:rsidRDefault="00C84A3A" w:rsidP="00C84A3A">
      <w:pPr>
        <w:spacing w:line="259" w:lineRule="auto"/>
        <w:ind w:left="0" w:right="0" w:firstLine="0"/>
        <w:rPr>
          <w:b/>
          <w:bCs/>
          <w:sz w:val="24"/>
        </w:rPr>
      </w:pPr>
      <w:r w:rsidRPr="00C84A3A">
        <w:rPr>
          <w:b/>
          <w:bCs/>
          <w:sz w:val="24"/>
        </w:rPr>
        <w:t>1.3 Objectives of the Project</w:t>
      </w:r>
    </w:p>
    <w:p w14:paraId="6A24E2D5" w14:textId="77777777" w:rsidR="00C84A3A" w:rsidRPr="00C84A3A" w:rsidRDefault="00C84A3A" w:rsidP="00C84A3A">
      <w:pPr>
        <w:spacing w:line="259" w:lineRule="auto"/>
        <w:ind w:left="0" w:right="0" w:firstLine="0"/>
        <w:rPr>
          <w:sz w:val="24"/>
        </w:rPr>
      </w:pPr>
      <w:r w:rsidRPr="00C84A3A">
        <w:rPr>
          <w:sz w:val="24"/>
        </w:rPr>
        <w:t>The primary objective of this project is to build a robust and user-centric web application that empowers both patients and healthcare providers. Specific goals include:</w:t>
      </w:r>
    </w:p>
    <w:p w14:paraId="241EE810" w14:textId="77777777" w:rsidR="00C84A3A" w:rsidRPr="00C84A3A" w:rsidRDefault="00C84A3A" w:rsidP="00C84A3A">
      <w:pPr>
        <w:numPr>
          <w:ilvl w:val="0"/>
          <w:numId w:val="15"/>
        </w:numPr>
        <w:spacing w:line="259" w:lineRule="auto"/>
        <w:ind w:right="0"/>
        <w:rPr>
          <w:sz w:val="24"/>
        </w:rPr>
      </w:pPr>
      <w:r w:rsidRPr="00C84A3A">
        <w:rPr>
          <w:b/>
          <w:bCs/>
          <w:sz w:val="24"/>
        </w:rPr>
        <w:t>Secure Data Management:</w:t>
      </w:r>
      <w:r w:rsidRPr="00C84A3A">
        <w:rPr>
          <w:sz w:val="24"/>
        </w:rPr>
        <w:t xml:space="preserve"> Developing a platform where patients can upload essential medical reports such as Blood Pressure records, CT scans, and X-rays for permanent storage.</w:t>
      </w:r>
    </w:p>
    <w:p w14:paraId="50B969C1" w14:textId="77777777" w:rsidR="00C84A3A" w:rsidRPr="00C84A3A" w:rsidRDefault="00C84A3A" w:rsidP="00C84A3A">
      <w:pPr>
        <w:numPr>
          <w:ilvl w:val="0"/>
          <w:numId w:val="15"/>
        </w:numPr>
        <w:spacing w:line="259" w:lineRule="auto"/>
        <w:ind w:right="0"/>
        <w:rPr>
          <w:sz w:val="24"/>
        </w:rPr>
      </w:pPr>
      <w:r w:rsidRPr="00C84A3A">
        <w:rPr>
          <w:b/>
          <w:bCs/>
          <w:sz w:val="24"/>
        </w:rPr>
        <w:t>Transparency Implementation:</w:t>
      </w:r>
      <w:r w:rsidRPr="00C84A3A">
        <w:rPr>
          <w:sz w:val="24"/>
        </w:rPr>
        <w:t xml:space="preserve"> Creating a feature that automatically notifies patients with the name of the doctor and a precise timestamp whenever their report is accessed.</w:t>
      </w:r>
    </w:p>
    <w:p w14:paraId="741AF6F0" w14:textId="77777777" w:rsidR="00C84A3A" w:rsidRPr="00C84A3A" w:rsidRDefault="00C84A3A" w:rsidP="00C84A3A">
      <w:pPr>
        <w:numPr>
          <w:ilvl w:val="0"/>
          <w:numId w:val="15"/>
        </w:numPr>
        <w:spacing w:line="259" w:lineRule="auto"/>
        <w:ind w:right="0"/>
        <w:rPr>
          <w:sz w:val="24"/>
        </w:rPr>
      </w:pPr>
      <w:r w:rsidRPr="00C84A3A">
        <w:rPr>
          <w:b/>
          <w:bCs/>
          <w:sz w:val="24"/>
        </w:rPr>
        <w:t>Medication Compliance:</w:t>
      </w:r>
      <w:r w:rsidRPr="00C84A3A">
        <w:rPr>
          <w:sz w:val="24"/>
        </w:rPr>
        <w:t xml:space="preserve"> Integrating a dynamic daily "checkbox" system for patients to track medicine intake, allowing doctors to monitor adherence remotely.</w:t>
      </w:r>
    </w:p>
    <w:p w14:paraId="49804F9F" w14:textId="77777777" w:rsidR="00C84A3A" w:rsidRDefault="00C84A3A" w:rsidP="00C84A3A">
      <w:pPr>
        <w:numPr>
          <w:ilvl w:val="0"/>
          <w:numId w:val="15"/>
        </w:numPr>
        <w:spacing w:line="259" w:lineRule="auto"/>
        <w:ind w:right="0"/>
        <w:rPr>
          <w:sz w:val="24"/>
        </w:rPr>
      </w:pPr>
      <w:r w:rsidRPr="00C84A3A">
        <w:rPr>
          <w:b/>
          <w:bCs/>
          <w:sz w:val="24"/>
        </w:rPr>
        <w:t>Enhanced Communication:</w:t>
      </w:r>
      <w:r w:rsidRPr="00C84A3A">
        <w:rPr>
          <w:sz w:val="24"/>
        </w:rPr>
        <w:t xml:space="preserve"> Facilitating direct interaction through integrated appointment booking and real-time chat features.</w:t>
      </w:r>
    </w:p>
    <w:p w14:paraId="09EC0D03" w14:textId="77777777" w:rsidR="00C84A3A" w:rsidRDefault="00C84A3A" w:rsidP="00C84A3A">
      <w:pPr>
        <w:spacing w:line="259" w:lineRule="auto"/>
        <w:ind w:right="0"/>
        <w:rPr>
          <w:sz w:val="24"/>
        </w:rPr>
      </w:pPr>
    </w:p>
    <w:p w14:paraId="25C46C1E" w14:textId="77777777" w:rsidR="00C84A3A" w:rsidRDefault="00C84A3A" w:rsidP="00C84A3A">
      <w:pPr>
        <w:spacing w:line="259" w:lineRule="auto"/>
        <w:ind w:right="0"/>
        <w:rPr>
          <w:sz w:val="24"/>
        </w:rPr>
      </w:pPr>
    </w:p>
    <w:p w14:paraId="3E78B680" w14:textId="77777777" w:rsidR="00C84A3A" w:rsidRDefault="00C84A3A" w:rsidP="00C84A3A">
      <w:pPr>
        <w:spacing w:line="259" w:lineRule="auto"/>
        <w:ind w:right="0"/>
        <w:rPr>
          <w:sz w:val="24"/>
        </w:rPr>
      </w:pPr>
    </w:p>
    <w:p w14:paraId="2E05D2C7" w14:textId="77777777" w:rsidR="00C84A3A" w:rsidRDefault="00C84A3A" w:rsidP="00C84A3A">
      <w:pPr>
        <w:spacing w:line="259" w:lineRule="auto"/>
        <w:ind w:right="0"/>
        <w:rPr>
          <w:sz w:val="24"/>
        </w:rPr>
      </w:pPr>
    </w:p>
    <w:p w14:paraId="67AB7694" w14:textId="77777777" w:rsidR="00C84A3A" w:rsidRPr="00C84A3A" w:rsidRDefault="00C84A3A" w:rsidP="00C84A3A">
      <w:pPr>
        <w:spacing w:line="259" w:lineRule="auto"/>
        <w:ind w:right="0"/>
        <w:rPr>
          <w:sz w:val="24"/>
        </w:rPr>
      </w:pPr>
    </w:p>
    <w:p w14:paraId="5A7B591B" w14:textId="77777777" w:rsidR="00C84A3A" w:rsidRPr="00C84A3A" w:rsidRDefault="00C84A3A" w:rsidP="00C84A3A">
      <w:pPr>
        <w:spacing w:line="259" w:lineRule="auto"/>
        <w:ind w:left="0" w:right="0" w:firstLine="0"/>
        <w:rPr>
          <w:b/>
          <w:bCs/>
          <w:sz w:val="24"/>
        </w:rPr>
      </w:pPr>
      <w:r w:rsidRPr="00C84A3A">
        <w:rPr>
          <w:b/>
          <w:bCs/>
          <w:sz w:val="24"/>
        </w:rPr>
        <w:lastRenderedPageBreak/>
        <w:t>1.4 Scope of the Project</w:t>
      </w:r>
    </w:p>
    <w:p w14:paraId="4916528D" w14:textId="77777777" w:rsidR="00C84A3A" w:rsidRPr="00C84A3A" w:rsidRDefault="00C84A3A" w:rsidP="00C84A3A">
      <w:pPr>
        <w:spacing w:line="259" w:lineRule="auto"/>
        <w:ind w:left="0" w:right="0" w:firstLine="0"/>
        <w:rPr>
          <w:sz w:val="24"/>
        </w:rPr>
      </w:pPr>
      <w:r w:rsidRPr="00C84A3A">
        <w:rPr>
          <w:sz w:val="24"/>
        </w:rPr>
        <w:t>The scope of this project is tailored for small to medium-sized clinics and hospitals looking to modernize their patient data management. It encompasses the full lifecycle of patient interaction, including secure user registration, profile management, organized report storage, and interactive communication channels. By focusing on transparency and real-time data, Care Connect Hub aims to set a new standard for patient-doctor relationships in the digital age.</w:t>
      </w:r>
    </w:p>
    <w:p w14:paraId="359997B8" w14:textId="7869BAB8" w:rsidR="00CA3896" w:rsidRDefault="00CA3896" w:rsidP="00C84A3A">
      <w:pPr>
        <w:spacing w:line="259" w:lineRule="auto"/>
        <w:ind w:left="0" w:right="0" w:firstLine="0"/>
      </w:pPr>
    </w:p>
    <w:p w14:paraId="19251673" w14:textId="77777777" w:rsidR="00CA3896" w:rsidRDefault="00CA3896" w:rsidP="00BD7E8A">
      <w:pPr>
        <w:spacing w:line="259" w:lineRule="auto"/>
        <w:ind w:left="0" w:right="0" w:firstLine="0"/>
      </w:pPr>
    </w:p>
    <w:p w14:paraId="74085787" w14:textId="77777777" w:rsidR="00CA3896" w:rsidRDefault="00CA3896" w:rsidP="00BD7E8A">
      <w:pPr>
        <w:spacing w:line="259" w:lineRule="auto"/>
        <w:ind w:left="0" w:right="0" w:firstLine="0"/>
      </w:pPr>
    </w:p>
    <w:p w14:paraId="0DC3C277" w14:textId="77777777" w:rsidR="00CA3896" w:rsidRDefault="00CA3896" w:rsidP="00BD7E8A">
      <w:pPr>
        <w:spacing w:line="259" w:lineRule="auto"/>
        <w:ind w:left="0" w:right="0" w:firstLine="0"/>
      </w:pPr>
    </w:p>
    <w:p w14:paraId="129B9190" w14:textId="77777777" w:rsidR="00CA3896" w:rsidRDefault="00CA3896" w:rsidP="00BD7E8A">
      <w:pPr>
        <w:spacing w:line="259" w:lineRule="auto"/>
        <w:ind w:left="0" w:right="0" w:firstLine="0"/>
      </w:pPr>
    </w:p>
    <w:p w14:paraId="354059B1" w14:textId="77777777" w:rsidR="00CA3896" w:rsidRDefault="00CA3896" w:rsidP="00BD7E8A">
      <w:pPr>
        <w:spacing w:line="259" w:lineRule="auto"/>
        <w:ind w:left="0" w:right="0" w:firstLine="0"/>
      </w:pPr>
    </w:p>
    <w:p w14:paraId="04ADA7DD" w14:textId="77777777" w:rsidR="00CA3896" w:rsidRDefault="00CA3896" w:rsidP="00BD7E8A">
      <w:pPr>
        <w:spacing w:line="259" w:lineRule="auto"/>
        <w:ind w:left="0" w:right="0" w:firstLine="0"/>
      </w:pPr>
    </w:p>
    <w:p w14:paraId="412D655F" w14:textId="77777777" w:rsidR="00CA3896" w:rsidRDefault="00CA3896" w:rsidP="00BD7E8A">
      <w:pPr>
        <w:spacing w:line="259" w:lineRule="auto"/>
        <w:ind w:left="0" w:right="0" w:firstLine="0"/>
      </w:pPr>
    </w:p>
    <w:p w14:paraId="043623C0" w14:textId="77777777" w:rsidR="00CA3896" w:rsidRDefault="00CA3896" w:rsidP="00BD7E8A">
      <w:pPr>
        <w:spacing w:line="259" w:lineRule="auto"/>
        <w:ind w:left="0" w:right="0" w:firstLine="0"/>
      </w:pPr>
    </w:p>
    <w:p w14:paraId="254B6F21" w14:textId="0596C5FD" w:rsidR="002B4EF6" w:rsidRDefault="00695D53" w:rsidP="00BD7E8A">
      <w:pPr>
        <w:spacing w:line="259" w:lineRule="auto"/>
        <w:ind w:left="0" w:right="0" w:firstLine="0"/>
      </w:pPr>
      <w:r>
        <w:t xml:space="preserve">                           </w:t>
      </w:r>
    </w:p>
    <w:p w14:paraId="7DFBF952" w14:textId="77777777" w:rsidR="00C84A3A" w:rsidRDefault="00C84A3A" w:rsidP="00BD7E8A">
      <w:pPr>
        <w:spacing w:line="259" w:lineRule="auto"/>
        <w:ind w:left="0" w:right="0" w:firstLine="0"/>
      </w:pPr>
    </w:p>
    <w:p w14:paraId="6F060F72" w14:textId="77777777" w:rsidR="00C84A3A" w:rsidRDefault="00C84A3A" w:rsidP="00BD7E8A">
      <w:pPr>
        <w:spacing w:line="259" w:lineRule="auto"/>
        <w:ind w:left="0" w:right="0" w:firstLine="0"/>
      </w:pPr>
    </w:p>
    <w:p w14:paraId="40A356FA" w14:textId="77777777" w:rsidR="00C84A3A" w:rsidRDefault="00C84A3A" w:rsidP="00BD7E8A">
      <w:pPr>
        <w:spacing w:line="259" w:lineRule="auto"/>
        <w:ind w:left="0" w:right="0" w:firstLine="0"/>
      </w:pPr>
    </w:p>
    <w:p w14:paraId="7631CDBE" w14:textId="77777777" w:rsidR="00C84A3A" w:rsidRDefault="00C84A3A" w:rsidP="00BD7E8A">
      <w:pPr>
        <w:spacing w:line="259" w:lineRule="auto"/>
        <w:ind w:left="0" w:right="0" w:firstLine="0"/>
      </w:pPr>
    </w:p>
    <w:p w14:paraId="251F51CA" w14:textId="77777777" w:rsidR="00C84A3A" w:rsidRDefault="00C84A3A" w:rsidP="00BD7E8A">
      <w:pPr>
        <w:spacing w:line="259" w:lineRule="auto"/>
        <w:ind w:left="0" w:right="0" w:firstLine="0"/>
      </w:pPr>
    </w:p>
    <w:p w14:paraId="0F05EEB3" w14:textId="77777777" w:rsidR="00C84A3A" w:rsidRDefault="00C84A3A" w:rsidP="00BD7E8A">
      <w:pPr>
        <w:spacing w:line="259" w:lineRule="auto"/>
        <w:ind w:left="0" w:right="0" w:firstLine="0"/>
      </w:pPr>
    </w:p>
    <w:p w14:paraId="1558EB8E" w14:textId="77777777" w:rsidR="00C84A3A" w:rsidRDefault="00C84A3A" w:rsidP="00BD7E8A">
      <w:pPr>
        <w:spacing w:line="259" w:lineRule="auto"/>
        <w:ind w:left="0" w:right="0" w:firstLine="0"/>
      </w:pPr>
    </w:p>
    <w:p w14:paraId="400CDD12" w14:textId="77777777" w:rsidR="00C84A3A" w:rsidRDefault="00C84A3A" w:rsidP="00BD7E8A">
      <w:pPr>
        <w:spacing w:line="259" w:lineRule="auto"/>
        <w:ind w:left="0" w:right="0" w:firstLine="0"/>
      </w:pPr>
    </w:p>
    <w:p w14:paraId="68EE9160" w14:textId="77777777" w:rsidR="00C84A3A" w:rsidRDefault="00C84A3A" w:rsidP="00BD7E8A">
      <w:pPr>
        <w:spacing w:line="259" w:lineRule="auto"/>
        <w:ind w:left="0" w:right="0" w:firstLine="0"/>
      </w:pPr>
    </w:p>
    <w:p w14:paraId="37092CD6" w14:textId="77777777" w:rsidR="00C84A3A" w:rsidRDefault="00C84A3A" w:rsidP="00BD7E8A">
      <w:pPr>
        <w:spacing w:line="259" w:lineRule="auto"/>
        <w:ind w:left="0" w:right="0" w:firstLine="0"/>
      </w:pPr>
    </w:p>
    <w:p w14:paraId="74485955" w14:textId="77777777" w:rsidR="00C84A3A" w:rsidRDefault="00C84A3A" w:rsidP="00BD7E8A">
      <w:pPr>
        <w:spacing w:line="259" w:lineRule="auto"/>
        <w:ind w:left="0" w:right="0" w:firstLine="0"/>
      </w:pPr>
    </w:p>
    <w:p w14:paraId="636D7C33" w14:textId="77777777" w:rsidR="00C84A3A" w:rsidRDefault="00C84A3A" w:rsidP="00BD7E8A">
      <w:pPr>
        <w:spacing w:line="259" w:lineRule="auto"/>
        <w:ind w:left="0" w:right="0" w:firstLine="0"/>
      </w:pPr>
    </w:p>
    <w:p w14:paraId="6AC7F002" w14:textId="77777777" w:rsidR="00C84A3A" w:rsidRDefault="00C84A3A" w:rsidP="00BD7E8A">
      <w:pPr>
        <w:spacing w:line="259" w:lineRule="auto"/>
        <w:ind w:left="0" w:right="0" w:firstLine="0"/>
      </w:pPr>
    </w:p>
    <w:p w14:paraId="6B504A04" w14:textId="77777777" w:rsidR="00C84A3A" w:rsidRDefault="00C84A3A" w:rsidP="00BD7E8A">
      <w:pPr>
        <w:spacing w:line="259" w:lineRule="auto"/>
        <w:ind w:left="0" w:right="0" w:firstLine="0"/>
      </w:pPr>
    </w:p>
    <w:p w14:paraId="3098A34D" w14:textId="77777777" w:rsidR="00C84A3A" w:rsidRDefault="00C84A3A" w:rsidP="00BD7E8A">
      <w:pPr>
        <w:spacing w:line="259" w:lineRule="auto"/>
        <w:ind w:left="0" w:right="0" w:firstLine="0"/>
      </w:pPr>
    </w:p>
    <w:p w14:paraId="067EAB07" w14:textId="77777777" w:rsidR="00C84A3A" w:rsidRDefault="00C84A3A" w:rsidP="00BD7E8A">
      <w:pPr>
        <w:spacing w:line="259" w:lineRule="auto"/>
        <w:ind w:left="0" w:right="0" w:firstLine="0"/>
      </w:pPr>
    </w:p>
    <w:p w14:paraId="2AAD2698" w14:textId="77777777" w:rsidR="00C84A3A" w:rsidRDefault="00C84A3A" w:rsidP="00BD7E8A">
      <w:pPr>
        <w:spacing w:line="259" w:lineRule="auto"/>
        <w:ind w:left="0" w:right="0" w:firstLine="0"/>
      </w:pPr>
    </w:p>
    <w:p w14:paraId="720FA24F" w14:textId="77777777" w:rsidR="00C84A3A" w:rsidRDefault="00C84A3A" w:rsidP="00BD7E8A">
      <w:pPr>
        <w:spacing w:line="259" w:lineRule="auto"/>
        <w:ind w:left="0" w:right="0" w:firstLine="0"/>
      </w:pPr>
    </w:p>
    <w:p w14:paraId="16E281CF" w14:textId="77777777" w:rsidR="00C84A3A" w:rsidRDefault="00C84A3A" w:rsidP="00BD7E8A">
      <w:pPr>
        <w:spacing w:line="259" w:lineRule="auto"/>
        <w:ind w:left="0" w:right="0" w:firstLine="0"/>
      </w:pPr>
    </w:p>
    <w:p w14:paraId="6A77DC78" w14:textId="77777777" w:rsidR="00C84A3A" w:rsidRDefault="00C84A3A" w:rsidP="00BD7E8A">
      <w:pPr>
        <w:spacing w:line="259" w:lineRule="auto"/>
        <w:ind w:left="0" w:right="0" w:firstLine="0"/>
      </w:pPr>
    </w:p>
    <w:p w14:paraId="6B2E269B" w14:textId="4D5501F6" w:rsidR="00C84A3A" w:rsidRPr="00C84A3A" w:rsidRDefault="00C84A3A" w:rsidP="00C84A3A">
      <w:pPr>
        <w:pStyle w:val="Heading1"/>
        <w:ind w:left="0"/>
        <w:jc w:val="both"/>
      </w:pPr>
      <w:r>
        <w:rPr>
          <w:rFonts w:ascii="Times New Roman" w:hAnsi="Times New Roman" w:cs="Times New Roman"/>
          <w:sz w:val="28"/>
          <w:szCs w:val="28"/>
        </w:rPr>
        <w:lastRenderedPageBreak/>
        <w:t>2.</w:t>
      </w:r>
      <w:r w:rsidRPr="00CA3896">
        <w:rPr>
          <w:rFonts w:ascii="Times New Roman" w:hAnsi="Times New Roman" w:cs="Times New Roman"/>
          <w:sz w:val="28"/>
          <w:szCs w:val="28"/>
        </w:rPr>
        <w:t>LITERATURE REVIEW</w:t>
      </w:r>
    </w:p>
    <w:p w14:paraId="5639CC67" w14:textId="77777777" w:rsidR="003C7E92" w:rsidRDefault="00C84A3A" w:rsidP="003C7E92">
      <w:pPr>
        <w:ind w:left="-5" w:right="0"/>
        <w:rPr>
          <w:b/>
          <w:bCs/>
          <w:sz w:val="24"/>
        </w:rPr>
      </w:pPr>
      <w:r>
        <w:rPr>
          <w:b/>
          <w:bCs/>
        </w:rPr>
        <w:t xml:space="preserve">                                                                                                                                           </w:t>
      </w:r>
      <w:r w:rsidR="003C7E92" w:rsidRPr="003C7E92">
        <w:rPr>
          <w:b/>
          <w:bCs/>
          <w:sz w:val="24"/>
        </w:rPr>
        <w:t>2.1 Overview of Existing Systems</w:t>
      </w:r>
    </w:p>
    <w:p w14:paraId="56C79B99" w14:textId="77777777" w:rsidR="003C7E92" w:rsidRPr="003C7E92" w:rsidRDefault="003C7E92" w:rsidP="003C7E92">
      <w:pPr>
        <w:ind w:left="-5" w:right="0"/>
        <w:rPr>
          <w:b/>
          <w:bCs/>
          <w:sz w:val="24"/>
        </w:rPr>
      </w:pPr>
    </w:p>
    <w:p w14:paraId="026375BF" w14:textId="4F4048D9" w:rsidR="003C7E92" w:rsidRPr="003C7E92" w:rsidRDefault="003C7E92" w:rsidP="003C7E92">
      <w:pPr>
        <w:ind w:left="-5" w:right="0"/>
        <w:rPr>
          <w:sz w:val="24"/>
        </w:rPr>
      </w:pPr>
      <w:r w:rsidRPr="003C7E92">
        <w:rPr>
          <w:sz w:val="24"/>
        </w:rPr>
        <w:t>The evolution of Patient Health Record (PHR) systems has transitioned through several distinct phases. The traditional methods were notoriously inefficient, leading to fragmented care where a patient’s medical history was rarely accessible to a new consultant or in an emergency.</w:t>
      </w:r>
    </w:p>
    <w:p w14:paraId="3CA8D5A9" w14:textId="77777777" w:rsidR="003C7E92" w:rsidRDefault="003C7E92" w:rsidP="003C7E92">
      <w:pPr>
        <w:ind w:left="-5" w:right="0"/>
        <w:rPr>
          <w:sz w:val="24"/>
        </w:rPr>
      </w:pPr>
      <w:r w:rsidRPr="003C7E92">
        <w:rPr>
          <w:sz w:val="24"/>
        </w:rPr>
        <w:t>With the advent of Electronic Health Records (EHR) in the early 2000s, administrative tasks like billing and bed management became digitized. However, these systems were primarily designed for hospital administration rather than patient empowerment. While some modern systems allow for digital report viewing, they are often one-sided; the patient uploads data but receives no confirmation that their doctor has actually reviewed it.</w:t>
      </w:r>
    </w:p>
    <w:p w14:paraId="6F407733" w14:textId="77777777" w:rsidR="003C7E92" w:rsidRPr="003C7E92" w:rsidRDefault="003C7E92" w:rsidP="003C7E92">
      <w:pPr>
        <w:ind w:left="-5" w:right="0"/>
        <w:rPr>
          <w:sz w:val="24"/>
        </w:rPr>
      </w:pPr>
    </w:p>
    <w:p w14:paraId="341993DB" w14:textId="77777777" w:rsidR="003C7E92" w:rsidRDefault="003C7E92" w:rsidP="003C7E92">
      <w:pPr>
        <w:ind w:left="-5" w:right="0"/>
        <w:rPr>
          <w:b/>
          <w:bCs/>
          <w:sz w:val="24"/>
        </w:rPr>
      </w:pPr>
      <w:r w:rsidRPr="003C7E92">
        <w:rPr>
          <w:b/>
          <w:bCs/>
          <w:sz w:val="24"/>
        </w:rPr>
        <w:t>2.2 The Transparency Gap in Healthcare</w:t>
      </w:r>
    </w:p>
    <w:p w14:paraId="3C8739F6" w14:textId="77777777" w:rsidR="003C7E92" w:rsidRPr="003C7E92" w:rsidRDefault="003C7E92" w:rsidP="003C7E92">
      <w:pPr>
        <w:ind w:left="-5" w:right="0"/>
        <w:rPr>
          <w:b/>
          <w:bCs/>
          <w:sz w:val="24"/>
        </w:rPr>
      </w:pPr>
    </w:p>
    <w:p w14:paraId="544A12C5" w14:textId="77777777" w:rsidR="003C7E92" w:rsidRPr="003C7E92" w:rsidRDefault="003C7E92" w:rsidP="003C7E92">
      <w:pPr>
        <w:ind w:left="-5" w:right="0"/>
        <w:rPr>
          <w:sz w:val="24"/>
        </w:rPr>
      </w:pPr>
      <w:r w:rsidRPr="003C7E92">
        <w:rPr>
          <w:sz w:val="24"/>
        </w:rPr>
        <w:t>A critical review of existing digital health platforms reveals a recurring issue: a lack of transparency and real-time feedback. In most standard patient portals, the data flow is a "black hole" where patients submit sensitive information—such as X-rays, CT scans, and BP records—without knowing if, when, or by whom that data was accessed.</w:t>
      </w:r>
    </w:p>
    <w:p w14:paraId="38BF0415" w14:textId="77777777" w:rsidR="003C7E92" w:rsidRDefault="003C7E92" w:rsidP="003C7E92">
      <w:pPr>
        <w:ind w:left="-5" w:right="0"/>
        <w:rPr>
          <w:sz w:val="24"/>
        </w:rPr>
      </w:pPr>
      <w:r w:rsidRPr="003C7E92">
        <w:rPr>
          <w:sz w:val="24"/>
        </w:rPr>
        <w:t>This lack of visibility fosters a sense of insecurity and distrust. Patients remain unsure if their critical results have been seen, which often results in unnecessary follow-up calls or physical visits to the clinic just to confirm receipt. Current literature suggests that providing patients with audit logs or "Viewed" notifications significantly increases patient engagement and trust in the healthcare provider.</w:t>
      </w:r>
    </w:p>
    <w:p w14:paraId="3C674344" w14:textId="77777777" w:rsidR="003C7E92" w:rsidRPr="003C7E92" w:rsidRDefault="003C7E92" w:rsidP="003C7E92">
      <w:pPr>
        <w:ind w:left="-5" w:right="0"/>
        <w:rPr>
          <w:sz w:val="24"/>
        </w:rPr>
      </w:pPr>
    </w:p>
    <w:p w14:paraId="130C5E6B" w14:textId="77777777" w:rsidR="003C7E92" w:rsidRDefault="003C7E92" w:rsidP="003C7E92">
      <w:pPr>
        <w:ind w:left="-5" w:right="0"/>
        <w:rPr>
          <w:b/>
          <w:bCs/>
          <w:sz w:val="24"/>
        </w:rPr>
      </w:pPr>
      <w:r w:rsidRPr="003C7E92">
        <w:rPr>
          <w:b/>
          <w:bCs/>
          <w:sz w:val="24"/>
        </w:rPr>
        <w:t>2.3 Challenges in Medication Adherence</w:t>
      </w:r>
    </w:p>
    <w:p w14:paraId="0586B7A9" w14:textId="77777777" w:rsidR="003C7E92" w:rsidRPr="003C7E92" w:rsidRDefault="003C7E92" w:rsidP="003C7E92">
      <w:pPr>
        <w:ind w:left="-5" w:right="0"/>
        <w:rPr>
          <w:b/>
          <w:bCs/>
          <w:sz w:val="24"/>
        </w:rPr>
      </w:pPr>
    </w:p>
    <w:p w14:paraId="5C8ED89B" w14:textId="77777777" w:rsidR="003C7E92" w:rsidRPr="003C7E92" w:rsidRDefault="003C7E92" w:rsidP="003C7E92">
      <w:pPr>
        <w:ind w:left="-5" w:right="0"/>
        <w:rPr>
          <w:sz w:val="24"/>
        </w:rPr>
      </w:pPr>
      <w:r w:rsidRPr="003C7E92">
        <w:rPr>
          <w:sz w:val="24"/>
        </w:rPr>
        <w:t>Beyond data transparency, another major gap in existing literature is the monitoring of outpatient medication adherence. Traditional systems provide patients with a static digital prescription but offer no mechanism for doctors to verify if the treatment plan is being followed at home.</w:t>
      </w:r>
    </w:p>
    <w:p w14:paraId="6F1892D0" w14:textId="77777777" w:rsidR="003C7E92" w:rsidRDefault="003C7E92" w:rsidP="003C7E92">
      <w:pPr>
        <w:ind w:left="-5" w:right="0"/>
        <w:rPr>
          <w:sz w:val="24"/>
        </w:rPr>
      </w:pPr>
      <w:r w:rsidRPr="003C7E92">
        <w:rPr>
          <w:sz w:val="24"/>
        </w:rPr>
        <w:t>Studies show that nearly 50% of patients with chronic conditions do not take medications as prescribed. Standard systems do not integrate real-time tracking, leaving doctors to rely solely on the patient's memory during their next visit. Remote monitoring through interactive daily intake checklists is rarely integrated directly into the patient portal, representing a significant missed opportunity for improving recovery rates.</w:t>
      </w:r>
    </w:p>
    <w:p w14:paraId="74389D5C" w14:textId="77777777" w:rsidR="003C7E92" w:rsidRPr="003C7E92" w:rsidRDefault="003C7E92" w:rsidP="003C7E92">
      <w:pPr>
        <w:ind w:left="-5" w:right="0"/>
        <w:rPr>
          <w:sz w:val="24"/>
        </w:rPr>
      </w:pPr>
    </w:p>
    <w:p w14:paraId="1CC533F8" w14:textId="77777777" w:rsidR="003C7E92" w:rsidRDefault="003C7E92" w:rsidP="003C7E92">
      <w:pPr>
        <w:ind w:left="-5" w:right="0"/>
        <w:rPr>
          <w:b/>
          <w:bCs/>
          <w:sz w:val="24"/>
        </w:rPr>
      </w:pPr>
      <w:r w:rsidRPr="003C7E92">
        <w:rPr>
          <w:b/>
          <w:bCs/>
          <w:sz w:val="24"/>
        </w:rPr>
        <w:t>2.4 Research Gap and Proposed Innovation</w:t>
      </w:r>
    </w:p>
    <w:p w14:paraId="19FB995D" w14:textId="77777777" w:rsidR="003C7E92" w:rsidRPr="003C7E92" w:rsidRDefault="003C7E92" w:rsidP="003C7E92">
      <w:pPr>
        <w:ind w:left="-5" w:right="0"/>
        <w:rPr>
          <w:b/>
          <w:bCs/>
          <w:sz w:val="24"/>
        </w:rPr>
      </w:pPr>
    </w:p>
    <w:p w14:paraId="5467750E" w14:textId="77777777" w:rsidR="003C7E92" w:rsidRPr="003C7E92" w:rsidRDefault="003C7E92" w:rsidP="003C7E92">
      <w:pPr>
        <w:ind w:left="-5" w:right="0"/>
        <w:rPr>
          <w:sz w:val="24"/>
        </w:rPr>
      </w:pPr>
      <w:r w:rsidRPr="003C7E92">
        <w:rPr>
          <w:sz w:val="24"/>
        </w:rPr>
        <w:t xml:space="preserve">The key gap addressed by </w:t>
      </w:r>
      <w:r w:rsidRPr="003C7E92">
        <w:rPr>
          <w:b/>
          <w:bCs/>
          <w:sz w:val="24"/>
        </w:rPr>
        <w:t>Care Connect Hub</w:t>
      </w:r>
      <w:r w:rsidRPr="003C7E92">
        <w:rPr>
          <w:sz w:val="24"/>
        </w:rPr>
        <w:t xml:space="preserve"> is the intersection of </w:t>
      </w:r>
      <w:r w:rsidRPr="003C7E92">
        <w:rPr>
          <w:b/>
          <w:bCs/>
          <w:sz w:val="24"/>
        </w:rPr>
        <w:t>trust and adherence</w:t>
      </w:r>
      <w:r w:rsidRPr="003C7E92">
        <w:rPr>
          <w:sz w:val="24"/>
        </w:rPr>
        <w:t xml:space="preserve">. While standard systems focus on the storage of data, they ignore the </w:t>
      </w:r>
      <w:r w:rsidRPr="003C7E92">
        <w:rPr>
          <w:i/>
          <w:iCs/>
          <w:sz w:val="24"/>
        </w:rPr>
        <w:t>interaction</w:t>
      </w:r>
      <w:r w:rsidRPr="003C7E92">
        <w:rPr>
          <w:sz w:val="24"/>
        </w:rPr>
        <w:t xml:space="preserve"> with that data. Care Connect Hub introduces a transparency-first approach by automating "Viewed" notifications with doctor names and precise timestamps.</w:t>
      </w:r>
    </w:p>
    <w:p w14:paraId="7D9D4342" w14:textId="474B3041" w:rsidR="003C7E92" w:rsidRDefault="003C7E92" w:rsidP="003C7E92">
      <w:pPr>
        <w:ind w:left="-5" w:right="0"/>
        <w:rPr>
          <w:sz w:val="24"/>
        </w:rPr>
      </w:pPr>
      <w:r w:rsidRPr="003C7E92">
        <w:rPr>
          <w:sz w:val="24"/>
        </w:rPr>
        <w:t>Furthermore, by integrating a dynamic checkbox system for medicine intake, the project moves away from static reporting toward active healthcare management. This solution bridges the communication gap through an integrated chat module and real-time database updates, setting a new standard for how patient-doctor relationships should function in a digital-first world.</w:t>
      </w:r>
    </w:p>
    <w:p w14:paraId="7DE0DC99" w14:textId="77777777" w:rsidR="00603A4C" w:rsidRPr="003C7E92" w:rsidRDefault="00603A4C" w:rsidP="00E37445">
      <w:pPr>
        <w:ind w:left="0" w:right="0" w:firstLine="0"/>
        <w:rPr>
          <w:sz w:val="24"/>
        </w:rPr>
      </w:pPr>
    </w:p>
    <w:p w14:paraId="1EDA82F6" w14:textId="3629D355" w:rsidR="002B4EF6" w:rsidRPr="00CA3896" w:rsidRDefault="00A342A1" w:rsidP="00BD7E8A">
      <w:pPr>
        <w:spacing w:line="259" w:lineRule="auto"/>
        <w:ind w:left="0" w:right="0" w:firstLine="0"/>
        <w:rPr>
          <w:b/>
          <w:bCs/>
          <w:sz w:val="28"/>
          <w:szCs w:val="28"/>
        </w:rPr>
      </w:pPr>
      <w:r w:rsidRPr="00CA3896">
        <w:rPr>
          <w:b/>
          <w:bCs/>
          <w:sz w:val="28"/>
          <w:szCs w:val="28"/>
        </w:rPr>
        <w:lastRenderedPageBreak/>
        <w:t xml:space="preserve">3.SYSTEM ANALYSIS        </w:t>
      </w:r>
    </w:p>
    <w:p w14:paraId="3FDEECB6" w14:textId="77777777" w:rsidR="002B4EF6" w:rsidRPr="00CA3896" w:rsidRDefault="00695D53" w:rsidP="00BD7E8A">
      <w:pPr>
        <w:spacing w:line="259" w:lineRule="auto"/>
        <w:ind w:left="0" w:right="0" w:firstLine="0"/>
        <w:rPr>
          <w:b/>
          <w:bCs/>
          <w:sz w:val="24"/>
        </w:rPr>
      </w:pPr>
      <w:r>
        <w:rPr>
          <w:b/>
          <w:bCs/>
        </w:rPr>
        <w:t xml:space="preserve">                                                                                                                                        </w:t>
      </w:r>
      <w:r w:rsidRPr="00CA3896">
        <w:rPr>
          <w:b/>
          <w:bCs/>
          <w:sz w:val="24"/>
        </w:rPr>
        <w:t>3.1 Proposed System</w:t>
      </w:r>
    </w:p>
    <w:p w14:paraId="662BD7AF" w14:textId="6FB9A4F5" w:rsidR="002B4EF6" w:rsidRPr="00CA3896" w:rsidRDefault="00695D53" w:rsidP="00BD7E8A">
      <w:pPr>
        <w:spacing w:line="259" w:lineRule="auto"/>
        <w:ind w:left="0" w:right="0" w:firstLine="0"/>
        <w:rPr>
          <w:sz w:val="24"/>
        </w:rPr>
      </w:pPr>
      <w:r>
        <w:t xml:space="preserve">                                                                                                          </w:t>
      </w:r>
      <w:r w:rsidR="00CA3896">
        <w:t xml:space="preserve">  </w:t>
      </w:r>
      <w:r w:rsidRPr="00CA3896">
        <w:rPr>
          <w:sz w:val="24"/>
        </w:rPr>
        <w:t>Care Connect Hub introduces a transparency-first approach.</w:t>
      </w:r>
    </w:p>
    <w:p w14:paraId="3AFE3F0C" w14:textId="77777777" w:rsidR="002B4EF6" w:rsidRPr="00CA3896" w:rsidRDefault="00695D53" w:rsidP="00BD7E8A">
      <w:pPr>
        <w:numPr>
          <w:ilvl w:val="0"/>
          <w:numId w:val="2"/>
        </w:numPr>
        <w:spacing w:line="259" w:lineRule="auto"/>
        <w:ind w:right="0"/>
        <w:rPr>
          <w:sz w:val="24"/>
        </w:rPr>
      </w:pPr>
      <w:r w:rsidRPr="00CA3896">
        <w:rPr>
          <w:b/>
          <w:bCs/>
          <w:sz w:val="24"/>
        </w:rPr>
        <w:t>For Doctors:</w:t>
      </w:r>
      <w:r w:rsidRPr="00CA3896">
        <w:rPr>
          <w:sz w:val="24"/>
        </w:rPr>
        <w:t xml:space="preserve"> A dashboard to view patient profiles, access uploaded scans, prescribe medication, and monitor the "medicine intake" checkboxes.</w:t>
      </w:r>
    </w:p>
    <w:p w14:paraId="46C58D78" w14:textId="77777777" w:rsidR="002B4EF6" w:rsidRDefault="00695D53" w:rsidP="00BD7E8A">
      <w:pPr>
        <w:numPr>
          <w:ilvl w:val="0"/>
          <w:numId w:val="2"/>
        </w:numPr>
        <w:spacing w:line="259" w:lineRule="auto"/>
        <w:ind w:right="0"/>
      </w:pPr>
      <w:r w:rsidRPr="00CA3896">
        <w:rPr>
          <w:b/>
          <w:bCs/>
          <w:sz w:val="24"/>
        </w:rPr>
        <w:t>For Patients:</w:t>
      </w:r>
      <w:r w:rsidRPr="00CA3896">
        <w:rPr>
          <w:sz w:val="24"/>
        </w:rPr>
        <w:t xml:space="preserve"> A portal to upload reports, chat with doctors, book appointments, and receive "Viewed" notifications</w:t>
      </w:r>
      <w:r>
        <w:t>.</w:t>
      </w:r>
    </w:p>
    <w:p w14:paraId="06498D71" w14:textId="20B28387" w:rsidR="00E87C1A" w:rsidRPr="00E87C1A" w:rsidRDefault="00E87C1A" w:rsidP="00BD7E8A">
      <w:pPr>
        <w:numPr>
          <w:ilvl w:val="0"/>
          <w:numId w:val="2"/>
        </w:numPr>
        <w:spacing w:line="259" w:lineRule="auto"/>
        <w:ind w:right="0"/>
        <w:rPr>
          <w:sz w:val="24"/>
        </w:rPr>
      </w:pPr>
      <w:r w:rsidRPr="00E87C1A">
        <w:rPr>
          <w:b/>
          <w:bCs/>
          <w:sz w:val="24"/>
        </w:rPr>
        <w:t>Accessibility &amp; UX:</w:t>
      </w:r>
      <w:r w:rsidRPr="00E87C1A">
        <w:rPr>
          <w:sz w:val="24"/>
        </w:rPr>
        <w:t xml:space="preserve"> The system features a </w:t>
      </w:r>
      <w:r w:rsidRPr="00E87C1A">
        <w:rPr>
          <w:b/>
          <w:bCs/>
          <w:sz w:val="24"/>
        </w:rPr>
        <w:t>Theme Customization Module</w:t>
      </w:r>
      <w:r w:rsidRPr="00E87C1A">
        <w:rPr>
          <w:sz w:val="24"/>
        </w:rPr>
        <w:t xml:space="preserve"> that allows users to toggle between </w:t>
      </w:r>
      <w:r w:rsidRPr="00E87C1A">
        <w:rPr>
          <w:b/>
          <w:bCs/>
          <w:sz w:val="24"/>
        </w:rPr>
        <w:t>Light and Dark modes</w:t>
      </w:r>
      <w:r w:rsidRPr="00E87C1A">
        <w:rPr>
          <w:sz w:val="24"/>
        </w:rPr>
        <w:t>. This feature is integrated directly into the navigation bar to optimize readability and reduce eye strain for users across different lighting environments.</w:t>
      </w:r>
    </w:p>
    <w:p w14:paraId="2F87C991" w14:textId="77777777" w:rsidR="00603A4C" w:rsidRDefault="00695D53" w:rsidP="00CA3896">
      <w:pPr>
        <w:spacing w:line="259" w:lineRule="auto"/>
        <w:ind w:left="0" w:right="0" w:firstLine="0"/>
        <w:jc w:val="left"/>
        <w:rPr>
          <w:b/>
          <w:bCs/>
          <w:sz w:val="24"/>
        </w:rPr>
      </w:pPr>
      <w:r>
        <w:rPr>
          <w:b/>
          <w:bCs/>
        </w:rPr>
        <w:t xml:space="preserve">                                                                                                                                </w:t>
      </w:r>
      <w:r w:rsidRPr="00CA3896">
        <w:rPr>
          <w:b/>
          <w:bCs/>
          <w:sz w:val="24"/>
        </w:rPr>
        <w:t>3.2</w:t>
      </w:r>
      <w:r w:rsidR="00CA3896">
        <w:rPr>
          <w:b/>
          <w:bCs/>
          <w:sz w:val="24"/>
        </w:rPr>
        <w:t xml:space="preserve"> </w:t>
      </w:r>
      <w:r w:rsidRPr="00CA3896">
        <w:rPr>
          <w:b/>
          <w:bCs/>
          <w:sz w:val="24"/>
        </w:rPr>
        <w:t>System</w:t>
      </w:r>
      <w:r w:rsidR="00CA3896">
        <w:rPr>
          <w:b/>
          <w:bCs/>
          <w:sz w:val="24"/>
        </w:rPr>
        <w:t xml:space="preserve"> </w:t>
      </w:r>
      <w:r w:rsidRPr="00CA3896">
        <w:rPr>
          <w:b/>
          <w:bCs/>
          <w:sz w:val="24"/>
        </w:rPr>
        <w:t xml:space="preserve">Requirements </w:t>
      </w:r>
    </w:p>
    <w:p w14:paraId="23D113D4" w14:textId="73661D87" w:rsidR="002B4EF6" w:rsidRPr="00CA3896" w:rsidRDefault="00695D53" w:rsidP="00CA3896">
      <w:pPr>
        <w:spacing w:line="259" w:lineRule="auto"/>
        <w:ind w:left="0" w:right="0" w:firstLine="0"/>
        <w:jc w:val="left"/>
        <w:rPr>
          <w:b/>
          <w:bCs/>
          <w:sz w:val="24"/>
        </w:rPr>
      </w:pPr>
      <w:r w:rsidRPr="00CA3896">
        <w:rPr>
          <w:b/>
          <w:bCs/>
          <w:sz w:val="24"/>
        </w:rPr>
        <w:t xml:space="preserve">     </w:t>
      </w:r>
      <w:r>
        <w:rPr>
          <w:b/>
          <w:bCs/>
        </w:rPr>
        <w:t xml:space="preserve">                                                                                                                         </w:t>
      </w:r>
      <w:r w:rsidRPr="00CA3896">
        <w:rPr>
          <w:b/>
          <w:bCs/>
          <w:sz w:val="24"/>
        </w:rPr>
        <w:t>3.2.1 Hardware Requirements</w:t>
      </w:r>
    </w:p>
    <w:p w14:paraId="26F280B0" w14:textId="77777777" w:rsidR="002B4EF6" w:rsidRPr="00CA3896" w:rsidRDefault="00695D53" w:rsidP="00BD7E8A">
      <w:pPr>
        <w:numPr>
          <w:ilvl w:val="0"/>
          <w:numId w:val="3"/>
        </w:numPr>
        <w:spacing w:line="259" w:lineRule="auto"/>
        <w:ind w:right="0"/>
        <w:rPr>
          <w:sz w:val="24"/>
        </w:rPr>
      </w:pPr>
      <w:r w:rsidRPr="00CA3896">
        <w:rPr>
          <w:sz w:val="24"/>
        </w:rPr>
        <w:t>Processor: Intel Core i5 or equivalent.</w:t>
      </w:r>
    </w:p>
    <w:p w14:paraId="403F9D27" w14:textId="77777777" w:rsidR="002B4EF6" w:rsidRPr="00CA3896" w:rsidRDefault="00695D53" w:rsidP="00BD7E8A">
      <w:pPr>
        <w:numPr>
          <w:ilvl w:val="0"/>
          <w:numId w:val="3"/>
        </w:numPr>
        <w:spacing w:line="259" w:lineRule="auto"/>
        <w:ind w:right="0"/>
        <w:rPr>
          <w:sz w:val="24"/>
        </w:rPr>
      </w:pPr>
      <w:r w:rsidRPr="00CA3896">
        <w:rPr>
          <w:sz w:val="24"/>
        </w:rPr>
        <w:t>RAM: 8 GB.</w:t>
      </w:r>
    </w:p>
    <w:p w14:paraId="637CCA5E" w14:textId="77777777" w:rsidR="002B4EF6" w:rsidRPr="00CA3896" w:rsidRDefault="00695D53" w:rsidP="00BD7E8A">
      <w:pPr>
        <w:numPr>
          <w:ilvl w:val="0"/>
          <w:numId w:val="3"/>
        </w:numPr>
        <w:spacing w:line="259" w:lineRule="auto"/>
        <w:ind w:right="0"/>
        <w:rPr>
          <w:sz w:val="24"/>
        </w:rPr>
      </w:pPr>
      <w:r w:rsidRPr="00CA3896">
        <w:rPr>
          <w:sz w:val="24"/>
        </w:rPr>
        <w:t>Storage: 500 GB SSD (for database and image storage).</w:t>
      </w:r>
    </w:p>
    <w:p w14:paraId="5B8FF134" w14:textId="77777777" w:rsidR="006821D8" w:rsidRDefault="00695D53" w:rsidP="00BD7E8A">
      <w:pPr>
        <w:spacing w:line="259" w:lineRule="auto"/>
        <w:ind w:left="0" w:right="0" w:firstLine="0"/>
        <w:rPr>
          <w:b/>
          <w:bCs/>
        </w:rPr>
      </w:pPr>
      <w:r>
        <w:rPr>
          <w:b/>
          <w:bCs/>
        </w:rPr>
        <w:t xml:space="preserve">                                                                                                       </w:t>
      </w:r>
    </w:p>
    <w:p w14:paraId="456C52E3" w14:textId="388B8592" w:rsidR="002B4EF6" w:rsidRPr="006821D8" w:rsidRDefault="00695D53" w:rsidP="00BD7E8A">
      <w:pPr>
        <w:spacing w:line="259" w:lineRule="auto"/>
        <w:ind w:left="0" w:right="0" w:firstLine="0"/>
        <w:rPr>
          <w:b/>
          <w:bCs/>
        </w:rPr>
      </w:pPr>
      <w:r w:rsidRPr="00CA3896">
        <w:rPr>
          <w:b/>
          <w:bCs/>
          <w:sz w:val="24"/>
        </w:rPr>
        <w:t>3.2.2 Software Requirements</w:t>
      </w:r>
    </w:p>
    <w:p w14:paraId="67B4A707" w14:textId="24B47411" w:rsidR="002B4EF6" w:rsidRPr="006821D8" w:rsidRDefault="00695D53" w:rsidP="00BD7E8A">
      <w:pPr>
        <w:spacing w:line="259" w:lineRule="auto"/>
        <w:ind w:left="0" w:right="0" w:firstLine="0"/>
        <w:rPr>
          <w:sz w:val="24"/>
        </w:rPr>
      </w:pPr>
      <w:r>
        <w:t xml:space="preserve">                                                                                                                                          </w:t>
      </w:r>
      <w:r w:rsidR="006821D8">
        <w:t xml:space="preserve">      </w:t>
      </w:r>
      <w:r w:rsidRPr="006821D8">
        <w:rPr>
          <w:sz w:val="24"/>
        </w:rPr>
        <w:t>Based on the technology stack implemented:</w:t>
      </w:r>
    </w:p>
    <w:p w14:paraId="1878AC36" w14:textId="77777777" w:rsidR="002B4EF6" w:rsidRPr="006821D8" w:rsidRDefault="00695D53" w:rsidP="00BD7E8A">
      <w:pPr>
        <w:numPr>
          <w:ilvl w:val="0"/>
          <w:numId w:val="4"/>
        </w:numPr>
        <w:spacing w:line="259" w:lineRule="auto"/>
        <w:ind w:right="0"/>
        <w:rPr>
          <w:sz w:val="24"/>
        </w:rPr>
      </w:pPr>
      <w:r w:rsidRPr="006821D8">
        <w:rPr>
          <w:b/>
          <w:bCs/>
          <w:sz w:val="24"/>
        </w:rPr>
        <w:t>Operating System:</w:t>
      </w:r>
      <w:r w:rsidRPr="006821D8">
        <w:rPr>
          <w:sz w:val="24"/>
        </w:rPr>
        <w:t xml:space="preserve"> Windows 10/11 or Linux.</w:t>
      </w:r>
    </w:p>
    <w:p w14:paraId="68733FF9" w14:textId="77777777" w:rsidR="002B4EF6" w:rsidRDefault="00695D53" w:rsidP="00BD7E8A">
      <w:pPr>
        <w:numPr>
          <w:ilvl w:val="0"/>
          <w:numId w:val="4"/>
        </w:numPr>
        <w:spacing w:line="259" w:lineRule="auto"/>
        <w:ind w:right="0"/>
      </w:pPr>
      <w:r w:rsidRPr="006821D8">
        <w:rPr>
          <w:b/>
          <w:bCs/>
          <w:sz w:val="24"/>
        </w:rPr>
        <w:t>Language:</w:t>
      </w:r>
      <w:r w:rsidRPr="006821D8">
        <w:rPr>
          <w:sz w:val="24"/>
        </w:rPr>
        <w:t xml:space="preserve"> Python (3.7+).</w:t>
      </w:r>
    </w:p>
    <w:p w14:paraId="286A21AE" w14:textId="77777777" w:rsidR="002B4EF6" w:rsidRPr="006821D8" w:rsidRDefault="00695D53" w:rsidP="00BD7E8A">
      <w:pPr>
        <w:numPr>
          <w:ilvl w:val="0"/>
          <w:numId w:val="4"/>
        </w:numPr>
        <w:spacing w:line="259" w:lineRule="auto"/>
        <w:ind w:right="0"/>
        <w:rPr>
          <w:sz w:val="24"/>
        </w:rPr>
      </w:pPr>
      <w:r w:rsidRPr="006821D8">
        <w:rPr>
          <w:b/>
          <w:bCs/>
          <w:sz w:val="24"/>
        </w:rPr>
        <w:t>Web Framework:</w:t>
      </w:r>
      <w:r w:rsidRPr="006821D8">
        <w:rPr>
          <w:sz w:val="24"/>
        </w:rPr>
        <w:t xml:space="preserve"> Flask (Flask==2.3.3).</w:t>
      </w:r>
    </w:p>
    <w:p w14:paraId="0A9ACB1C" w14:textId="77777777" w:rsidR="002B4EF6" w:rsidRPr="006821D8" w:rsidRDefault="00695D53" w:rsidP="008C6547">
      <w:pPr>
        <w:numPr>
          <w:ilvl w:val="0"/>
          <w:numId w:val="4"/>
        </w:numPr>
        <w:spacing w:line="259" w:lineRule="auto"/>
        <w:ind w:right="0"/>
        <w:rPr>
          <w:sz w:val="24"/>
        </w:rPr>
      </w:pPr>
      <w:r w:rsidRPr="006821D8">
        <w:rPr>
          <w:b/>
          <w:bCs/>
          <w:sz w:val="24"/>
        </w:rPr>
        <w:t>Database:</w:t>
      </w:r>
      <w:r w:rsidRPr="006821D8">
        <w:rPr>
          <w:sz w:val="24"/>
        </w:rPr>
        <w:t xml:space="preserve"> SQLite (sqlite3).</w:t>
      </w:r>
    </w:p>
    <w:p w14:paraId="6F6E9BCE" w14:textId="77777777" w:rsidR="002B4EF6" w:rsidRPr="006821D8" w:rsidRDefault="00695D53" w:rsidP="008C6547">
      <w:pPr>
        <w:numPr>
          <w:ilvl w:val="0"/>
          <w:numId w:val="4"/>
        </w:numPr>
        <w:spacing w:line="259" w:lineRule="auto"/>
        <w:ind w:right="0"/>
        <w:rPr>
          <w:sz w:val="24"/>
        </w:rPr>
      </w:pPr>
      <w:r w:rsidRPr="006821D8">
        <w:rPr>
          <w:b/>
          <w:bCs/>
          <w:sz w:val="24"/>
        </w:rPr>
        <w:t>Frontend:</w:t>
      </w:r>
      <w:r w:rsidRPr="006821D8">
        <w:rPr>
          <w:sz w:val="24"/>
        </w:rPr>
        <w:t xml:space="preserve"> HTML5, CSS3, Vanilla JavaScript.</w:t>
      </w:r>
    </w:p>
    <w:p w14:paraId="015C153E" w14:textId="77777777" w:rsidR="002B4EF6" w:rsidRPr="006821D8" w:rsidRDefault="00695D53" w:rsidP="008C6547">
      <w:pPr>
        <w:numPr>
          <w:ilvl w:val="0"/>
          <w:numId w:val="4"/>
        </w:numPr>
        <w:spacing w:line="259" w:lineRule="auto"/>
        <w:ind w:right="0"/>
        <w:rPr>
          <w:sz w:val="24"/>
        </w:rPr>
      </w:pPr>
      <w:r w:rsidRPr="006821D8">
        <w:rPr>
          <w:b/>
          <w:bCs/>
          <w:sz w:val="24"/>
        </w:rPr>
        <w:t>Security:</w:t>
      </w:r>
      <w:r w:rsidRPr="006821D8">
        <w:rPr>
          <w:sz w:val="24"/>
        </w:rPr>
        <w:t xml:space="preserve"> </w:t>
      </w:r>
      <w:proofErr w:type="spellStart"/>
      <w:r w:rsidRPr="006821D8">
        <w:rPr>
          <w:sz w:val="24"/>
        </w:rPr>
        <w:t>Werkzeug</w:t>
      </w:r>
      <w:proofErr w:type="spellEnd"/>
      <w:r w:rsidRPr="006821D8">
        <w:rPr>
          <w:sz w:val="24"/>
        </w:rPr>
        <w:t xml:space="preserve"> (2.3.7) for password hashing.</w:t>
      </w:r>
    </w:p>
    <w:p w14:paraId="44A7921D" w14:textId="77777777" w:rsidR="002B4EF6" w:rsidRPr="006821D8" w:rsidRDefault="00695D53" w:rsidP="008C6547">
      <w:pPr>
        <w:spacing w:line="259" w:lineRule="auto"/>
        <w:ind w:left="0" w:right="0" w:firstLine="0"/>
        <w:rPr>
          <w:b/>
          <w:bCs/>
          <w:sz w:val="24"/>
        </w:rPr>
      </w:pPr>
      <w:r>
        <w:rPr>
          <w:b/>
          <w:bCs/>
        </w:rPr>
        <w:t xml:space="preserve">                                                                                                                                                      </w:t>
      </w:r>
      <w:r w:rsidRPr="006821D8">
        <w:rPr>
          <w:b/>
          <w:bCs/>
          <w:sz w:val="24"/>
        </w:rPr>
        <w:t xml:space="preserve">3.3 Feasibility Study                                                                                                                                          </w:t>
      </w:r>
    </w:p>
    <w:p w14:paraId="6B9D2AEA" w14:textId="77777777" w:rsidR="002B4EF6" w:rsidRPr="006821D8" w:rsidRDefault="00695D53" w:rsidP="008C6547">
      <w:pPr>
        <w:numPr>
          <w:ilvl w:val="0"/>
          <w:numId w:val="5"/>
        </w:numPr>
        <w:spacing w:line="259" w:lineRule="auto"/>
        <w:ind w:right="0"/>
        <w:rPr>
          <w:sz w:val="24"/>
        </w:rPr>
      </w:pPr>
      <w:r w:rsidRPr="006821D8">
        <w:rPr>
          <w:b/>
          <w:bCs/>
          <w:sz w:val="24"/>
        </w:rPr>
        <w:t>Technical Feasibility:</w:t>
      </w:r>
      <w:r w:rsidRPr="006821D8">
        <w:rPr>
          <w:sz w:val="24"/>
        </w:rPr>
        <w:t xml:space="preserve"> Python and Flask provide a robust, lightweight backend capable of handling file uploads and real-time database updates for notifications.</w:t>
      </w:r>
    </w:p>
    <w:p w14:paraId="07844A26" w14:textId="77777777" w:rsidR="002B4EF6" w:rsidRDefault="00695D53" w:rsidP="008C6547">
      <w:pPr>
        <w:numPr>
          <w:ilvl w:val="0"/>
          <w:numId w:val="5"/>
        </w:numPr>
        <w:spacing w:line="259" w:lineRule="auto"/>
        <w:ind w:right="0"/>
      </w:pPr>
      <w:r w:rsidRPr="006821D8">
        <w:rPr>
          <w:b/>
          <w:bCs/>
          <w:sz w:val="24"/>
        </w:rPr>
        <w:t>Operational Feasibility:</w:t>
      </w:r>
      <w:r w:rsidRPr="006821D8">
        <w:rPr>
          <w:sz w:val="24"/>
        </w:rPr>
        <w:t xml:space="preserve"> The interface is designed to be user-friendly, allowing patients to easily upload files and tick checkboxes</w:t>
      </w:r>
      <w:r>
        <w:t>.</w:t>
      </w:r>
    </w:p>
    <w:p w14:paraId="791D4016" w14:textId="77777777" w:rsidR="002B4EF6" w:rsidRDefault="002B4EF6" w:rsidP="008C6547">
      <w:pPr>
        <w:spacing w:line="259" w:lineRule="auto"/>
        <w:ind w:left="0" w:right="0" w:firstLine="0"/>
      </w:pPr>
    </w:p>
    <w:p w14:paraId="6D6575BD" w14:textId="77777777" w:rsidR="00796599" w:rsidRDefault="00A342A1" w:rsidP="008C6547">
      <w:pPr>
        <w:ind w:right="0"/>
        <w:rPr>
          <w:b/>
          <w:bCs/>
          <w:sz w:val="40"/>
          <w:szCs w:val="40"/>
        </w:rPr>
      </w:pPr>
      <w:r>
        <w:rPr>
          <w:b/>
          <w:bCs/>
          <w:sz w:val="40"/>
          <w:szCs w:val="40"/>
        </w:rPr>
        <w:t xml:space="preserve">                                                                                                                             </w:t>
      </w:r>
    </w:p>
    <w:p w14:paraId="2F5E79F4" w14:textId="77777777" w:rsidR="00796599" w:rsidRDefault="00796599">
      <w:pPr>
        <w:spacing w:line="240" w:lineRule="auto"/>
        <w:ind w:left="0" w:right="0" w:firstLine="0"/>
        <w:jc w:val="left"/>
        <w:rPr>
          <w:b/>
          <w:bCs/>
          <w:sz w:val="40"/>
          <w:szCs w:val="40"/>
        </w:rPr>
      </w:pPr>
      <w:r>
        <w:rPr>
          <w:b/>
          <w:bCs/>
          <w:sz w:val="40"/>
          <w:szCs w:val="40"/>
        </w:rPr>
        <w:br w:type="page"/>
      </w:r>
    </w:p>
    <w:p w14:paraId="7230733E" w14:textId="6862BFA1" w:rsidR="002B4EF6" w:rsidRPr="006821D8" w:rsidRDefault="00A342A1" w:rsidP="008C6547">
      <w:pPr>
        <w:ind w:right="0"/>
        <w:rPr>
          <w:b/>
          <w:bCs/>
          <w:sz w:val="28"/>
          <w:szCs w:val="28"/>
        </w:rPr>
      </w:pPr>
      <w:r w:rsidRPr="006821D8">
        <w:rPr>
          <w:b/>
          <w:bCs/>
          <w:sz w:val="28"/>
          <w:szCs w:val="28"/>
        </w:rPr>
        <w:lastRenderedPageBreak/>
        <w:t>4. SYSTEM DESIGN</w:t>
      </w:r>
    </w:p>
    <w:p w14:paraId="4D4BBBD7" w14:textId="77777777" w:rsidR="00603A4C" w:rsidRDefault="00695D53" w:rsidP="00603A4C">
      <w:pPr>
        <w:ind w:right="0"/>
        <w:rPr>
          <w:b/>
          <w:bCs/>
          <w:sz w:val="24"/>
        </w:rPr>
      </w:pPr>
      <w:r>
        <w:rPr>
          <w:b/>
          <w:bCs/>
        </w:rPr>
        <w:t xml:space="preserve">                                                                                                                             </w:t>
      </w:r>
      <w:r w:rsidR="00603A4C" w:rsidRPr="00603A4C">
        <w:rPr>
          <w:b/>
          <w:bCs/>
          <w:sz w:val="24"/>
        </w:rPr>
        <w:t>4.1 Architecture Diagram</w:t>
      </w:r>
    </w:p>
    <w:p w14:paraId="2FCD963A" w14:textId="77777777" w:rsidR="00603A4C" w:rsidRPr="00603A4C" w:rsidRDefault="00603A4C" w:rsidP="00603A4C">
      <w:pPr>
        <w:ind w:right="0"/>
        <w:rPr>
          <w:b/>
          <w:bCs/>
          <w:sz w:val="24"/>
        </w:rPr>
      </w:pPr>
    </w:p>
    <w:p w14:paraId="6D71FD92" w14:textId="77777777" w:rsidR="00603A4C" w:rsidRPr="00603A4C" w:rsidRDefault="00603A4C" w:rsidP="00603A4C">
      <w:pPr>
        <w:ind w:right="0"/>
        <w:rPr>
          <w:sz w:val="24"/>
        </w:rPr>
      </w:pPr>
      <w:r w:rsidRPr="00603A4C">
        <w:rPr>
          <w:sz w:val="24"/>
        </w:rPr>
        <w:t xml:space="preserve">The </w:t>
      </w:r>
      <w:proofErr w:type="spellStart"/>
      <w:r w:rsidRPr="00603A4C">
        <w:rPr>
          <w:sz w:val="24"/>
        </w:rPr>
        <w:t>CareConnect</w:t>
      </w:r>
      <w:proofErr w:type="spellEnd"/>
      <w:r w:rsidRPr="00603A4C">
        <w:rPr>
          <w:sz w:val="24"/>
        </w:rPr>
        <w:t xml:space="preserve"> Hub system is built using the </w:t>
      </w:r>
      <w:r w:rsidRPr="00603A4C">
        <w:rPr>
          <w:b/>
          <w:bCs/>
          <w:sz w:val="24"/>
        </w:rPr>
        <w:t>Model-View-Controller (MVC)</w:t>
      </w:r>
      <w:r w:rsidRPr="00603A4C">
        <w:rPr>
          <w:sz w:val="24"/>
        </w:rPr>
        <w:t xml:space="preserve"> architectural pattern provided by the Flask framework. This separation ensures that the application is scalable and easy to maintain.</w:t>
      </w:r>
    </w:p>
    <w:p w14:paraId="4919BB68" w14:textId="77777777" w:rsidR="00603A4C" w:rsidRPr="00603A4C" w:rsidRDefault="00603A4C" w:rsidP="00603A4C">
      <w:pPr>
        <w:numPr>
          <w:ilvl w:val="0"/>
          <w:numId w:val="16"/>
        </w:numPr>
        <w:ind w:right="0"/>
        <w:rPr>
          <w:sz w:val="24"/>
        </w:rPr>
      </w:pPr>
      <w:r w:rsidRPr="00603A4C">
        <w:rPr>
          <w:b/>
          <w:bCs/>
          <w:sz w:val="24"/>
        </w:rPr>
        <w:t>Model:</w:t>
      </w:r>
      <w:r w:rsidRPr="00603A4C">
        <w:rPr>
          <w:sz w:val="24"/>
        </w:rPr>
        <w:t xml:space="preserve"> The data layer, powered by </w:t>
      </w:r>
      <w:r w:rsidRPr="00603A4C">
        <w:rPr>
          <w:b/>
          <w:bCs/>
          <w:sz w:val="24"/>
        </w:rPr>
        <w:t>SQLite</w:t>
      </w:r>
      <w:r w:rsidRPr="00603A4C">
        <w:rPr>
          <w:sz w:val="24"/>
        </w:rPr>
        <w:t>, handles the structured storage of user credentials, medical reports, prescriptions, and real-time chat logs.</w:t>
      </w:r>
    </w:p>
    <w:p w14:paraId="7B3757E0" w14:textId="77777777" w:rsidR="00603A4C" w:rsidRPr="00603A4C" w:rsidRDefault="00603A4C" w:rsidP="00603A4C">
      <w:pPr>
        <w:numPr>
          <w:ilvl w:val="0"/>
          <w:numId w:val="16"/>
        </w:numPr>
        <w:ind w:right="0"/>
        <w:rPr>
          <w:sz w:val="24"/>
        </w:rPr>
      </w:pPr>
      <w:r w:rsidRPr="00603A4C">
        <w:rPr>
          <w:b/>
          <w:bCs/>
          <w:sz w:val="24"/>
        </w:rPr>
        <w:t>View:</w:t>
      </w:r>
      <w:r w:rsidRPr="00603A4C">
        <w:rPr>
          <w:sz w:val="24"/>
        </w:rPr>
        <w:t xml:space="preserve"> The presentation layer uses </w:t>
      </w:r>
      <w:r w:rsidRPr="00603A4C">
        <w:rPr>
          <w:b/>
          <w:bCs/>
          <w:sz w:val="24"/>
        </w:rPr>
        <w:t>Jinja2 templates</w:t>
      </w:r>
      <w:r w:rsidRPr="00603A4C">
        <w:rPr>
          <w:sz w:val="24"/>
        </w:rPr>
        <w:t xml:space="preserve"> to dynamically render HTML pages such as the Doctor Dashboard, Patient Portal, and the Appointment Booking interface.</w:t>
      </w:r>
    </w:p>
    <w:p w14:paraId="15331713" w14:textId="77777777" w:rsidR="00603A4C" w:rsidRDefault="00603A4C" w:rsidP="00603A4C">
      <w:pPr>
        <w:numPr>
          <w:ilvl w:val="0"/>
          <w:numId w:val="16"/>
        </w:numPr>
        <w:ind w:right="0"/>
        <w:rPr>
          <w:sz w:val="24"/>
        </w:rPr>
      </w:pPr>
      <w:r w:rsidRPr="00603A4C">
        <w:rPr>
          <w:b/>
          <w:bCs/>
          <w:sz w:val="24"/>
        </w:rPr>
        <w:t>Controller:</w:t>
      </w:r>
      <w:r w:rsidRPr="00603A4C">
        <w:rPr>
          <w:sz w:val="24"/>
        </w:rPr>
        <w:t xml:space="preserve"> The logic layer consists of </w:t>
      </w:r>
      <w:r w:rsidRPr="00603A4C">
        <w:rPr>
          <w:b/>
          <w:bCs/>
          <w:sz w:val="24"/>
        </w:rPr>
        <w:t>Python functions</w:t>
      </w:r>
      <w:r w:rsidRPr="00603A4C">
        <w:rPr>
          <w:sz w:val="24"/>
        </w:rPr>
        <w:t xml:space="preserve"> in app.py that handle route management, user authentication, and the automated triggering of transparency notifications.</w:t>
      </w:r>
    </w:p>
    <w:p w14:paraId="5EFDF770" w14:textId="77777777" w:rsidR="00603A4C" w:rsidRPr="00603A4C" w:rsidRDefault="00603A4C" w:rsidP="00603A4C">
      <w:pPr>
        <w:ind w:left="720" w:right="0" w:firstLine="0"/>
        <w:rPr>
          <w:sz w:val="24"/>
        </w:rPr>
      </w:pPr>
    </w:p>
    <w:p w14:paraId="6409008D" w14:textId="77777777" w:rsidR="00603A4C" w:rsidRDefault="00603A4C" w:rsidP="00603A4C">
      <w:pPr>
        <w:ind w:right="0"/>
        <w:rPr>
          <w:b/>
          <w:bCs/>
          <w:sz w:val="24"/>
        </w:rPr>
      </w:pPr>
      <w:r w:rsidRPr="00603A4C">
        <w:rPr>
          <w:b/>
          <w:bCs/>
          <w:sz w:val="24"/>
        </w:rPr>
        <w:t>4.2 Database Design</w:t>
      </w:r>
    </w:p>
    <w:p w14:paraId="3BC0B28A" w14:textId="77777777" w:rsidR="00603A4C" w:rsidRPr="00603A4C" w:rsidRDefault="00603A4C" w:rsidP="00603A4C">
      <w:pPr>
        <w:ind w:right="0"/>
        <w:rPr>
          <w:b/>
          <w:bCs/>
          <w:sz w:val="24"/>
        </w:rPr>
      </w:pPr>
    </w:p>
    <w:p w14:paraId="48671A75" w14:textId="77777777" w:rsidR="00603A4C" w:rsidRPr="00603A4C" w:rsidRDefault="00603A4C" w:rsidP="00603A4C">
      <w:pPr>
        <w:ind w:right="0"/>
        <w:rPr>
          <w:sz w:val="24"/>
        </w:rPr>
      </w:pPr>
      <w:r w:rsidRPr="00603A4C">
        <w:rPr>
          <w:sz w:val="24"/>
        </w:rPr>
        <w:t xml:space="preserve">The relational database </w:t>
      </w:r>
      <w:proofErr w:type="spellStart"/>
      <w:r w:rsidRPr="00603A4C">
        <w:rPr>
          <w:sz w:val="24"/>
        </w:rPr>
        <w:t>hospital_system.db</w:t>
      </w:r>
      <w:proofErr w:type="spellEnd"/>
      <w:r w:rsidRPr="00603A4C">
        <w:rPr>
          <w:sz w:val="24"/>
        </w:rPr>
        <w:t xml:space="preserve"> is organized into several key tables to ensure data integrity:</w:t>
      </w:r>
    </w:p>
    <w:p w14:paraId="366ED04C" w14:textId="77777777" w:rsidR="00603A4C" w:rsidRPr="00603A4C" w:rsidRDefault="00603A4C" w:rsidP="00603A4C">
      <w:pPr>
        <w:numPr>
          <w:ilvl w:val="0"/>
          <w:numId w:val="17"/>
        </w:numPr>
        <w:ind w:right="0"/>
        <w:rPr>
          <w:sz w:val="24"/>
        </w:rPr>
      </w:pPr>
      <w:r w:rsidRPr="00603A4C">
        <w:rPr>
          <w:b/>
          <w:bCs/>
          <w:sz w:val="24"/>
        </w:rPr>
        <w:t>Users:</w:t>
      </w:r>
      <w:r w:rsidRPr="00603A4C">
        <w:rPr>
          <w:sz w:val="24"/>
        </w:rPr>
        <w:t xml:space="preserve"> Stores encrypted login credentials and profile metadata for both doctors and patients.</w:t>
      </w:r>
    </w:p>
    <w:p w14:paraId="5439CCA0" w14:textId="77777777" w:rsidR="00603A4C" w:rsidRPr="00603A4C" w:rsidRDefault="00603A4C" w:rsidP="00603A4C">
      <w:pPr>
        <w:numPr>
          <w:ilvl w:val="0"/>
          <w:numId w:val="17"/>
        </w:numPr>
        <w:ind w:right="0"/>
        <w:rPr>
          <w:sz w:val="24"/>
        </w:rPr>
      </w:pPr>
      <w:r w:rsidRPr="00603A4C">
        <w:rPr>
          <w:b/>
          <w:bCs/>
          <w:sz w:val="24"/>
        </w:rPr>
        <w:t>Reports:</w:t>
      </w:r>
      <w:r w:rsidRPr="00603A4C">
        <w:rPr>
          <w:sz w:val="24"/>
        </w:rPr>
        <w:t xml:space="preserve"> Maintains file paths for uploaded medical scans and includes specialized columns for </w:t>
      </w:r>
      <w:proofErr w:type="spellStart"/>
      <w:r w:rsidRPr="00603A4C">
        <w:rPr>
          <w:b/>
          <w:bCs/>
          <w:sz w:val="24"/>
        </w:rPr>
        <w:t>viewed_by_doctor</w:t>
      </w:r>
      <w:proofErr w:type="spellEnd"/>
      <w:r w:rsidRPr="00603A4C">
        <w:rPr>
          <w:sz w:val="24"/>
        </w:rPr>
        <w:t xml:space="preserve"> and </w:t>
      </w:r>
      <w:r w:rsidRPr="00603A4C">
        <w:rPr>
          <w:b/>
          <w:bCs/>
          <w:sz w:val="24"/>
        </w:rPr>
        <w:t>timestamp</w:t>
      </w:r>
      <w:r w:rsidRPr="00603A4C">
        <w:rPr>
          <w:sz w:val="24"/>
        </w:rPr>
        <w:t xml:space="preserve"> to power the transparency engine.</w:t>
      </w:r>
    </w:p>
    <w:p w14:paraId="486BE7DF" w14:textId="77777777" w:rsidR="00603A4C" w:rsidRPr="00603A4C" w:rsidRDefault="00603A4C" w:rsidP="00603A4C">
      <w:pPr>
        <w:numPr>
          <w:ilvl w:val="0"/>
          <w:numId w:val="17"/>
        </w:numPr>
        <w:ind w:right="0"/>
        <w:rPr>
          <w:sz w:val="24"/>
        </w:rPr>
      </w:pPr>
      <w:r w:rsidRPr="00603A4C">
        <w:rPr>
          <w:b/>
          <w:bCs/>
          <w:sz w:val="24"/>
        </w:rPr>
        <w:t>Prescriptions:</w:t>
      </w:r>
      <w:r w:rsidRPr="00603A4C">
        <w:rPr>
          <w:sz w:val="24"/>
        </w:rPr>
        <w:t xml:space="preserve"> A dynamic table that stores medication details, dosages, and the current completion status of the patient’s daily checkboxes.</w:t>
      </w:r>
    </w:p>
    <w:p w14:paraId="6429BC56" w14:textId="6EAB365E" w:rsidR="002B4EF6" w:rsidRDefault="00695D53" w:rsidP="00603A4C">
      <w:pPr>
        <w:ind w:right="0"/>
      </w:pPr>
      <w:r>
        <w:t>.</w:t>
      </w:r>
    </w:p>
    <w:p w14:paraId="6A0CFB5E" w14:textId="77777777" w:rsidR="002B4EF6" w:rsidRDefault="002B4EF6" w:rsidP="008C6547">
      <w:pPr>
        <w:spacing w:line="259" w:lineRule="auto"/>
        <w:ind w:left="0" w:right="0" w:firstLine="0"/>
      </w:pPr>
    </w:p>
    <w:p w14:paraId="21A08BB5" w14:textId="77777777" w:rsidR="0032361F" w:rsidRDefault="00695D53" w:rsidP="008C6547">
      <w:pPr>
        <w:spacing w:line="259" w:lineRule="auto"/>
        <w:ind w:left="0" w:right="0" w:firstLine="0"/>
        <w:rPr>
          <w:b/>
          <w:bCs/>
        </w:rPr>
      </w:pPr>
      <w:r>
        <w:rPr>
          <w:b/>
          <w:bCs/>
        </w:rPr>
        <w:t xml:space="preserve">                                                                                                           </w:t>
      </w:r>
      <w:r w:rsidR="00A342A1">
        <w:rPr>
          <w:b/>
          <w:bCs/>
        </w:rPr>
        <w:t xml:space="preserve">       </w:t>
      </w:r>
    </w:p>
    <w:p w14:paraId="06154164" w14:textId="77777777" w:rsidR="0032361F" w:rsidRDefault="0032361F">
      <w:pPr>
        <w:spacing w:line="240" w:lineRule="auto"/>
        <w:ind w:left="0" w:right="0" w:firstLine="0"/>
        <w:jc w:val="left"/>
        <w:rPr>
          <w:b/>
          <w:bCs/>
        </w:rPr>
      </w:pPr>
      <w:r>
        <w:rPr>
          <w:b/>
          <w:bCs/>
        </w:rPr>
        <w:br w:type="page"/>
      </w:r>
    </w:p>
    <w:p w14:paraId="0F142F07" w14:textId="271C5C7F" w:rsidR="002B4EF6" w:rsidRPr="006821D8" w:rsidRDefault="00695D53" w:rsidP="008C6547">
      <w:pPr>
        <w:spacing w:line="259" w:lineRule="auto"/>
        <w:ind w:left="0" w:right="0" w:firstLine="0"/>
        <w:rPr>
          <w:b/>
          <w:bCs/>
          <w:sz w:val="28"/>
          <w:szCs w:val="28"/>
        </w:rPr>
      </w:pPr>
      <w:r w:rsidRPr="006821D8">
        <w:rPr>
          <w:b/>
          <w:bCs/>
          <w:sz w:val="28"/>
          <w:szCs w:val="28"/>
        </w:rPr>
        <w:lastRenderedPageBreak/>
        <w:t>5. IMPLEMENTATION</w:t>
      </w:r>
    </w:p>
    <w:p w14:paraId="74DB78DB" w14:textId="77777777" w:rsidR="00603A4C" w:rsidRDefault="00695D53" w:rsidP="00603A4C">
      <w:pPr>
        <w:ind w:right="0"/>
        <w:rPr>
          <w:b/>
          <w:bCs/>
          <w:sz w:val="24"/>
        </w:rPr>
      </w:pPr>
      <w:r>
        <w:rPr>
          <w:b/>
          <w:bCs/>
        </w:rPr>
        <w:t xml:space="preserve">                                                                                                                                      </w:t>
      </w:r>
      <w:r w:rsidR="00603A4C" w:rsidRPr="00603A4C">
        <w:rPr>
          <w:b/>
          <w:bCs/>
          <w:sz w:val="24"/>
        </w:rPr>
        <w:t>5.1 Development Environment and Integrated Tools</w:t>
      </w:r>
    </w:p>
    <w:p w14:paraId="3ED4DB7D" w14:textId="77777777" w:rsidR="00603A4C" w:rsidRPr="00603A4C" w:rsidRDefault="00603A4C" w:rsidP="00603A4C">
      <w:pPr>
        <w:ind w:right="0"/>
        <w:rPr>
          <w:b/>
          <w:bCs/>
          <w:sz w:val="24"/>
        </w:rPr>
      </w:pPr>
    </w:p>
    <w:p w14:paraId="22B84CFE" w14:textId="77777777" w:rsidR="00603A4C" w:rsidRPr="00603A4C" w:rsidRDefault="00603A4C" w:rsidP="00603A4C">
      <w:pPr>
        <w:spacing w:line="259" w:lineRule="auto"/>
        <w:ind w:left="0" w:right="0" w:firstLine="0"/>
        <w:rPr>
          <w:sz w:val="24"/>
        </w:rPr>
      </w:pPr>
      <w:r w:rsidRPr="00603A4C">
        <w:rPr>
          <w:sz w:val="24"/>
        </w:rPr>
        <w:t xml:space="preserve">The implementation phase of </w:t>
      </w:r>
      <w:proofErr w:type="spellStart"/>
      <w:r w:rsidRPr="00603A4C">
        <w:rPr>
          <w:sz w:val="24"/>
        </w:rPr>
        <w:t>CareConnect</w:t>
      </w:r>
      <w:proofErr w:type="spellEnd"/>
      <w:r w:rsidRPr="00603A4C">
        <w:rPr>
          <w:sz w:val="24"/>
        </w:rPr>
        <w:t xml:space="preserve"> Hub utilized a robust set of development tools to ensure a high-performance, local-host environment.</w:t>
      </w:r>
    </w:p>
    <w:p w14:paraId="136E6140" w14:textId="77777777" w:rsidR="00603A4C" w:rsidRPr="00603A4C" w:rsidRDefault="00603A4C" w:rsidP="00603A4C">
      <w:pPr>
        <w:numPr>
          <w:ilvl w:val="0"/>
          <w:numId w:val="18"/>
        </w:numPr>
        <w:spacing w:line="259" w:lineRule="auto"/>
        <w:ind w:right="0"/>
        <w:rPr>
          <w:sz w:val="24"/>
        </w:rPr>
      </w:pPr>
      <w:r w:rsidRPr="00603A4C">
        <w:rPr>
          <w:b/>
          <w:bCs/>
          <w:sz w:val="24"/>
        </w:rPr>
        <w:t>Integrated Development Environment (IDE):</w:t>
      </w:r>
      <w:r w:rsidRPr="00603A4C">
        <w:rPr>
          <w:sz w:val="24"/>
        </w:rPr>
        <w:t xml:space="preserve"> </w:t>
      </w:r>
      <w:r w:rsidRPr="00603A4C">
        <w:rPr>
          <w:b/>
          <w:bCs/>
          <w:sz w:val="24"/>
        </w:rPr>
        <w:t>Visual Studio Code (VS Code)</w:t>
      </w:r>
      <w:r w:rsidRPr="00603A4C">
        <w:rPr>
          <w:sz w:val="24"/>
        </w:rPr>
        <w:t xml:space="preserve"> was the primary tool for writing and debugging the Python backend and HTML frontend.</w:t>
      </w:r>
    </w:p>
    <w:p w14:paraId="0C9597D7" w14:textId="77777777" w:rsidR="00603A4C" w:rsidRPr="00603A4C" w:rsidRDefault="00603A4C" w:rsidP="00603A4C">
      <w:pPr>
        <w:numPr>
          <w:ilvl w:val="0"/>
          <w:numId w:val="18"/>
        </w:numPr>
        <w:spacing w:line="259" w:lineRule="auto"/>
        <w:ind w:right="0"/>
        <w:rPr>
          <w:sz w:val="24"/>
        </w:rPr>
      </w:pPr>
      <w:r w:rsidRPr="00603A4C">
        <w:rPr>
          <w:b/>
          <w:bCs/>
          <w:sz w:val="24"/>
        </w:rPr>
        <w:t>Version Control &amp; Documentation:</w:t>
      </w:r>
      <w:r w:rsidRPr="00603A4C">
        <w:rPr>
          <w:sz w:val="24"/>
        </w:rPr>
        <w:t xml:space="preserve"> </w:t>
      </w:r>
      <w:r w:rsidRPr="00603A4C">
        <w:rPr>
          <w:b/>
          <w:bCs/>
          <w:sz w:val="24"/>
        </w:rPr>
        <w:t>GitHub</w:t>
      </w:r>
      <w:r w:rsidRPr="00603A4C">
        <w:rPr>
          <w:sz w:val="24"/>
        </w:rPr>
        <w:t xml:space="preserve"> was used for repository management, and a comprehensive </w:t>
      </w:r>
      <w:r w:rsidRPr="00603A4C">
        <w:rPr>
          <w:b/>
          <w:bCs/>
          <w:sz w:val="24"/>
        </w:rPr>
        <w:t>README.md</w:t>
      </w:r>
      <w:r w:rsidRPr="00603A4C">
        <w:rPr>
          <w:sz w:val="24"/>
        </w:rPr>
        <w:t xml:space="preserve"> was maintained to track the project's evolving structure.</w:t>
      </w:r>
    </w:p>
    <w:p w14:paraId="61EEC06F" w14:textId="77777777" w:rsidR="00603A4C" w:rsidRDefault="00603A4C" w:rsidP="00603A4C">
      <w:pPr>
        <w:numPr>
          <w:ilvl w:val="0"/>
          <w:numId w:val="18"/>
        </w:numPr>
        <w:spacing w:line="259" w:lineRule="auto"/>
        <w:ind w:right="0"/>
        <w:rPr>
          <w:sz w:val="24"/>
        </w:rPr>
      </w:pPr>
      <w:r w:rsidRPr="00603A4C">
        <w:rPr>
          <w:b/>
          <w:bCs/>
          <w:sz w:val="24"/>
        </w:rPr>
        <w:t>Virtual Environment:</w:t>
      </w:r>
      <w:r w:rsidRPr="00603A4C">
        <w:rPr>
          <w:sz w:val="24"/>
        </w:rPr>
        <w:t xml:space="preserve"> A Python virtual environment was created to manage dependencies and avoid library conflicts, specifically using the requirements.txt file to ensure consistency across different systems.</w:t>
      </w:r>
    </w:p>
    <w:p w14:paraId="05851C8A" w14:textId="77777777" w:rsidR="00603A4C" w:rsidRPr="00603A4C" w:rsidRDefault="00603A4C" w:rsidP="00603A4C">
      <w:pPr>
        <w:spacing w:line="259" w:lineRule="auto"/>
        <w:ind w:left="360" w:right="0" w:firstLine="0"/>
        <w:rPr>
          <w:sz w:val="24"/>
        </w:rPr>
      </w:pPr>
    </w:p>
    <w:p w14:paraId="1F595E68" w14:textId="77777777" w:rsidR="00603A4C" w:rsidRDefault="00603A4C" w:rsidP="00603A4C">
      <w:pPr>
        <w:spacing w:line="259" w:lineRule="auto"/>
        <w:ind w:left="0" w:right="0" w:firstLine="0"/>
        <w:rPr>
          <w:b/>
          <w:bCs/>
          <w:sz w:val="24"/>
        </w:rPr>
      </w:pPr>
      <w:r w:rsidRPr="00603A4C">
        <w:rPr>
          <w:b/>
          <w:bCs/>
          <w:sz w:val="24"/>
        </w:rPr>
        <w:t>5.2 Project Structure and Logic</w:t>
      </w:r>
    </w:p>
    <w:p w14:paraId="67EDE175" w14:textId="77777777" w:rsidR="00603A4C" w:rsidRPr="00603A4C" w:rsidRDefault="00603A4C" w:rsidP="00603A4C">
      <w:pPr>
        <w:spacing w:line="259" w:lineRule="auto"/>
        <w:ind w:left="0" w:right="0" w:firstLine="0"/>
        <w:rPr>
          <w:b/>
          <w:bCs/>
          <w:sz w:val="24"/>
        </w:rPr>
      </w:pPr>
    </w:p>
    <w:p w14:paraId="42878DD4" w14:textId="77777777" w:rsidR="00603A4C" w:rsidRPr="00603A4C" w:rsidRDefault="00603A4C" w:rsidP="00603A4C">
      <w:pPr>
        <w:spacing w:line="259" w:lineRule="auto"/>
        <w:ind w:left="0" w:right="0" w:firstLine="0"/>
        <w:rPr>
          <w:sz w:val="24"/>
        </w:rPr>
      </w:pPr>
      <w:r w:rsidRPr="00603A4C">
        <w:rPr>
          <w:sz w:val="24"/>
        </w:rPr>
        <w:t>The project follows a strict directory organization to ensure a separation of concerns.</w:t>
      </w:r>
    </w:p>
    <w:p w14:paraId="6558D3E2" w14:textId="77777777" w:rsidR="00603A4C" w:rsidRPr="00603A4C" w:rsidRDefault="00603A4C" w:rsidP="00603A4C">
      <w:pPr>
        <w:numPr>
          <w:ilvl w:val="0"/>
          <w:numId w:val="19"/>
        </w:numPr>
        <w:spacing w:line="259" w:lineRule="auto"/>
        <w:ind w:right="0"/>
        <w:rPr>
          <w:sz w:val="24"/>
        </w:rPr>
      </w:pPr>
      <w:r w:rsidRPr="00603A4C">
        <w:rPr>
          <w:b/>
          <w:bCs/>
          <w:sz w:val="24"/>
        </w:rPr>
        <w:t>Static Assets:</w:t>
      </w:r>
      <w:r w:rsidRPr="00603A4C">
        <w:rPr>
          <w:sz w:val="24"/>
        </w:rPr>
        <w:t xml:space="preserve"> The /static/ directory contains style.css for UI design and script.js for frontend logic.</w:t>
      </w:r>
    </w:p>
    <w:p w14:paraId="1BC56516" w14:textId="77777777" w:rsidR="00603A4C" w:rsidRPr="00603A4C" w:rsidRDefault="00603A4C" w:rsidP="00603A4C">
      <w:pPr>
        <w:numPr>
          <w:ilvl w:val="0"/>
          <w:numId w:val="19"/>
        </w:numPr>
        <w:spacing w:line="259" w:lineRule="auto"/>
        <w:ind w:right="0"/>
        <w:rPr>
          <w:sz w:val="24"/>
        </w:rPr>
      </w:pPr>
      <w:r w:rsidRPr="00603A4C">
        <w:rPr>
          <w:b/>
          <w:bCs/>
          <w:sz w:val="24"/>
        </w:rPr>
        <w:t>Templates:</w:t>
      </w:r>
      <w:r w:rsidRPr="00603A4C">
        <w:rPr>
          <w:sz w:val="24"/>
        </w:rPr>
        <w:t xml:space="preserve"> The /templates/ directory houses over 20 specialized HTML files, including doctor_dashboard.html, patient_profile.html, and add_medical_record.html.</w:t>
      </w:r>
    </w:p>
    <w:p w14:paraId="7EC3CA9D" w14:textId="2BEF2D0E" w:rsidR="00603A4C" w:rsidRPr="00603A4C" w:rsidRDefault="00603A4C" w:rsidP="00603A4C">
      <w:pPr>
        <w:numPr>
          <w:ilvl w:val="0"/>
          <w:numId w:val="19"/>
        </w:numPr>
        <w:spacing w:line="259" w:lineRule="auto"/>
        <w:ind w:right="0"/>
        <w:rPr>
          <w:sz w:val="24"/>
        </w:rPr>
      </w:pPr>
      <w:r w:rsidRPr="00603A4C">
        <w:rPr>
          <w:b/>
          <w:bCs/>
          <w:sz w:val="24"/>
        </w:rPr>
        <w:t>Database Management:</w:t>
      </w:r>
      <w:r w:rsidRPr="00603A4C">
        <w:rPr>
          <w:sz w:val="24"/>
        </w:rPr>
        <w:t xml:space="preserve"> </w:t>
      </w:r>
      <w:r w:rsidRPr="00603A4C">
        <w:rPr>
          <w:b/>
          <w:bCs/>
          <w:sz w:val="24"/>
        </w:rPr>
        <w:t>SQLite</w:t>
      </w:r>
      <w:r w:rsidRPr="00603A4C">
        <w:rPr>
          <w:sz w:val="24"/>
        </w:rPr>
        <w:t xml:space="preserve"> (</w:t>
      </w:r>
      <w:proofErr w:type="spellStart"/>
      <w:r w:rsidRPr="00603A4C">
        <w:rPr>
          <w:sz w:val="24"/>
        </w:rPr>
        <w:t>hospital_system.db</w:t>
      </w:r>
      <w:proofErr w:type="spellEnd"/>
      <w:r w:rsidRPr="00603A4C">
        <w:rPr>
          <w:sz w:val="24"/>
        </w:rPr>
        <w:t>) was chosen for its lightweight nature, requiring no separate server process, which is ideal for this engineering prototype</w:t>
      </w:r>
      <w:r>
        <w:rPr>
          <w:sz w:val="24"/>
        </w:rPr>
        <w:br/>
      </w:r>
      <w:r w:rsidRPr="00603A4C">
        <w:rPr>
          <w:sz w:val="24"/>
        </w:rPr>
        <w:t>.</w:t>
      </w:r>
    </w:p>
    <w:p w14:paraId="3840F022" w14:textId="31640DA5" w:rsidR="00603A4C" w:rsidRPr="00603A4C" w:rsidRDefault="00603A4C" w:rsidP="00603A4C">
      <w:pPr>
        <w:spacing w:line="259" w:lineRule="auto"/>
        <w:ind w:left="0" w:right="0" w:firstLine="0"/>
        <w:jc w:val="left"/>
        <w:rPr>
          <w:b/>
          <w:bCs/>
          <w:sz w:val="24"/>
        </w:rPr>
      </w:pPr>
      <w:r w:rsidRPr="00603A4C">
        <w:rPr>
          <w:b/>
          <w:bCs/>
          <w:sz w:val="24"/>
        </w:rPr>
        <w:t>5.3 Communication Module Implementation</w:t>
      </w:r>
      <w:r>
        <w:rPr>
          <w:b/>
          <w:bCs/>
          <w:sz w:val="24"/>
        </w:rPr>
        <w:br/>
      </w:r>
    </w:p>
    <w:p w14:paraId="2E490F03" w14:textId="77777777" w:rsidR="00603A4C" w:rsidRPr="00603A4C" w:rsidRDefault="00603A4C" w:rsidP="00603A4C">
      <w:pPr>
        <w:spacing w:line="259" w:lineRule="auto"/>
        <w:ind w:left="0" w:right="0" w:firstLine="0"/>
        <w:rPr>
          <w:sz w:val="24"/>
        </w:rPr>
      </w:pPr>
      <w:r w:rsidRPr="00603A4C">
        <w:rPr>
          <w:sz w:val="24"/>
        </w:rPr>
        <w:t>The communication module is a core pillar of the system, designed to facilitate immediate interaction between stakeholders.</w:t>
      </w:r>
    </w:p>
    <w:p w14:paraId="43D1A495" w14:textId="77777777" w:rsidR="00603A4C" w:rsidRPr="00603A4C" w:rsidRDefault="00603A4C" w:rsidP="00603A4C">
      <w:pPr>
        <w:numPr>
          <w:ilvl w:val="0"/>
          <w:numId w:val="20"/>
        </w:numPr>
        <w:spacing w:line="259" w:lineRule="auto"/>
        <w:ind w:right="0"/>
        <w:rPr>
          <w:sz w:val="24"/>
        </w:rPr>
      </w:pPr>
      <w:r w:rsidRPr="00603A4C">
        <w:rPr>
          <w:b/>
          <w:bCs/>
          <w:sz w:val="24"/>
        </w:rPr>
        <w:t>Integrated Chat Logic:</w:t>
      </w:r>
      <w:r w:rsidRPr="00603A4C">
        <w:rPr>
          <w:sz w:val="24"/>
        </w:rPr>
        <w:t xml:space="preserve"> The chat system is built using Flask routes that manage message exchange between doctor and patient IDs. Messages are stored in a dedicated SQLite table to preserve consultation history.</w:t>
      </w:r>
    </w:p>
    <w:p w14:paraId="5CA3AE56" w14:textId="77777777" w:rsidR="00603A4C" w:rsidRPr="00603A4C" w:rsidRDefault="00603A4C" w:rsidP="00603A4C">
      <w:pPr>
        <w:numPr>
          <w:ilvl w:val="0"/>
          <w:numId w:val="20"/>
        </w:numPr>
        <w:spacing w:line="259" w:lineRule="auto"/>
        <w:ind w:right="0"/>
        <w:rPr>
          <w:sz w:val="24"/>
        </w:rPr>
      </w:pPr>
      <w:r w:rsidRPr="00603A4C">
        <w:rPr>
          <w:b/>
          <w:bCs/>
          <w:sz w:val="24"/>
        </w:rPr>
        <w:t>Real-time Interaction:</w:t>
      </w:r>
      <w:r w:rsidRPr="00603A4C">
        <w:rPr>
          <w:sz w:val="24"/>
        </w:rPr>
        <w:t xml:space="preserve"> doctor_chat.html and patient_chat.html leverage JavaScript to allow for dynamic message updates.</w:t>
      </w:r>
    </w:p>
    <w:p w14:paraId="0E63FAA7" w14:textId="77777777" w:rsidR="00603A4C" w:rsidRPr="00603A4C" w:rsidRDefault="00603A4C" w:rsidP="00603A4C">
      <w:pPr>
        <w:numPr>
          <w:ilvl w:val="0"/>
          <w:numId w:val="20"/>
        </w:numPr>
        <w:spacing w:line="259" w:lineRule="auto"/>
        <w:ind w:right="0"/>
        <w:rPr>
          <w:sz w:val="24"/>
        </w:rPr>
      </w:pPr>
      <w:r w:rsidRPr="00603A4C">
        <w:rPr>
          <w:b/>
          <w:bCs/>
          <w:sz w:val="24"/>
        </w:rPr>
        <w:t>Appointment Booking:</w:t>
      </w:r>
      <w:r w:rsidRPr="00603A4C">
        <w:rPr>
          <w:sz w:val="24"/>
        </w:rPr>
        <w:t xml:space="preserve"> A specialized scheduling module allows patients to request slots, which are then reflected on the doctor's primary dashboard.</w:t>
      </w:r>
    </w:p>
    <w:p w14:paraId="6B9E3FB8" w14:textId="77777777" w:rsidR="00603A4C" w:rsidRDefault="00603A4C" w:rsidP="00603A4C">
      <w:pPr>
        <w:spacing w:line="259" w:lineRule="auto"/>
        <w:ind w:left="0" w:right="0" w:firstLine="0"/>
        <w:rPr>
          <w:b/>
          <w:bCs/>
          <w:sz w:val="24"/>
        </w:rPr>
      </w:pPr>
    </w:p>
    <w:p w14:paraId="2C93913E" w14:textId="5B51C924" w:rsidR="00603A4C" w:rsidRDefault="00603A4C" w:rsidP="00603A4C">
      <w:pPr>
        <w:spacing w:line="259" w:lineRule="auto"/>
        <w:ind w:left="0" w:right="0" w:firstLine="0"/>
        <w:rPr>
          <w:b/>
          <w:bCs/>
          <w:sz w:val="24"/>
        </w:rPr>
      </w:pPr>
      <w:r w:rsidRPr="00603A4C">
        <w:rPr>
          <w:b/>
          <w:bCs/>
          <w:sz w:val="24"/>
        </w:rPr>
        <w:t>5.4 Specialized Feature Modules</w:t>
      </w:r>
    </w:p>
    <w:p w14:paraId="512A35A8" w14:textId="77777777" w:rsidR="00603A4C" w:rsidRPr="00603A4C" w:rsidRDefault="00603A4C" w:rsidP="00603A4C">
      <w:pPr>
        <w:spacing w:line="259" w:lineRule="auto"/>
        <w:ind w:left="0" w:right="0" w:firstLine="0"/>
        <w:rPr>
          <w:b/>
          <w:bCs/>
          <w:sz w:val="24"/>
        </w:rPr>
      </w:pPr>
    </w:p>
    <w:p w14:paraId="3437B052" w14:textId="77777777" w:rsidR="00603A4C" w:rsidRPr="00603A4C" w:rsidRDefault="00603A4C" w:rsidP="00603A4C">
      <w:pPr>
        <w:spacing w:line="259" w:lineRule="auto"/>
        <w:ind w:left="0" w:right="0" w:firstLine="0"/>
        <w:rPr>
          <w:b/>
          <w:bCs/>
          <w:sz w:val="24"/>
        </w:rPr>
      </w:pPr>
      <w:r w:rsidRPr="00603A4C">
        <w:rPr>
          <w:b/>
          <w:bCs/>
          <w:sz w:val="24"/>
        </w:rPr>
        <w:t>5.4.1 Transparency Engine</w:t>
      </w:r>
    </w:p>
    <w:p w14:paraId="54489455" w14:textId="21F73CA4" w:rsidR="00603A4C" w:rsidRPr="00E37445" w:rsidRDefault="0021361D" w:rsidP="00603A4C">
      <w:pPr>
        <w:spacing w:line="259" w:lineRule="auto"/>
        <w:ind w:left="0" w:right="0" w:firstLine="0"/>
        <w:rPr>
          <w:sz w:val="24"/>
        </w:rPr>
      </w:pPr>
      <w:r>
        <w:rPr>
          <w:sz w:val="24"/>
        </w:rPr>
        <w:br/>
      </w:r>
      <w:r w:rsidR="00603A4C" w:rsidRPr="00603A4C">
        <w:rPr>
          <w:sz w:val="24"/>
        </w:rPr>
        <w:t>The defining innovation of this project is the transparency log. When a doctor opens a file via doctor_patient_detail.html, the system triggers a logging event. It captures the doctor’s credentials and a precise system timestamp, which is then pushed as a notification to the patient’s dashboard</w:t>
      </w:r>
    </w:p>
    <w:p w14:paraId="19502E1D" w14:textId="4164D4E8" w:rsidR="00603A4C" w:rsidRPr="00603A4C" w:rsidRDefault="00603A4C" w:rsidP="00603A4C">
      <w:pPr>
        <w:spacing w:line="259" w:lineRule="auto"/>
        <w:ind w:left="0" w:right="0" w:firstLine="0"/>
        <w:rPr>
          <w:b/>
          <w:bCs/>
          <w:sz w:val="24"/>
        </w:rPr>
      </w:pPr>
      <w:r w:rsidRPr="00603A4C">
        <w:rPr>
          <w:b/>
          <w:bCs/>
          <w:sz w:val="24"/>
        </w:rPr>
        <w:lastRenderedPageBreak/>
        <w:t>5.4.2 Medication Tracker and Checkboxes</w:t>
      </w:r>
    </w:p>
    <w:p w14:paraId="3405D0FF" w14:textId="118EEC7C" w:rsidR="00603A4C" w:rsidRPr="00603A4C" w:rsidRDefault="0021361D" w:rsidP="00603A4C">
      <w:pPr>
        <w:spacing w:line="259" w:lineRule="auto"/>
        <w:ind w:left="0" w:right="0" w:firstLine="0"/>
        <w:rPr>
          <w:sz w:val="24"/>
        </w:rPr>
      </w:pPr>
      <w:r>
        <w:rPr>
          <w:sz w:val="24"/>
        </w:rPr>
        <w:br/>
      </w:r>
      <w:r w:rsidR="00603A4C" w:rsidRPr="00603A4C">
        <w:rPr>
          <w:sz w:val="24"/>
        </w:rPr>
        <w:t>The medication module provides a reactive interface where checkboxes appear on the patient portal based on the specific timings prescribed by the doctor. This ensures that patients can track their daily doses and doctors can verify adherence during follow-ups.</w:t>
      </w:r>
    </w:p>
    <w:p w14:paraId="1233D127" w14:textId="102062EA" w:rsidR="002B4EF6" w:rsidRPr="006821D8" w:rsidRDefault="00695D53" w:rsidP="00603A4C">
      <w:pPr>
        <w:spacing w:line="259" w:lineRule="auto"/>
        <w:ind w:left="0" w:right="0" w:firstLine="0"/>
        <w:rPr>
          <w:b/>
          <w:bCs/>
          <w:sz w:val="24"/>
        </w:rPr>
      </w:pPr>
      <w:r>
        <w:rPr>
          <w:b/>
          <w:bCs/>
        </w:rPr>
        <w:t xml:space="preserve">                                                                                                                            </w:t>
      </w:r>
      <w:r w:rsidRPr="006821D8">
        <w:rPr>
          <w:b/>
          <w:bCs/>
          <w:sz w:val="24"/>
        </w:rPr>
        <w:t>5.</w:t>
      </w:r>
      <w:r w:rsidR="00E74FA5">
        <w:rPr>
          <w:b/>
          <w:bCs/>
          <w:sz w:val="24"/>
        </w:rPr>
        <w:t>5</w:t>
      </w:r>
      <w:r w:rsidRPr="006821D8">
        <w:rPr>
          <w:b/>
          <w:bCs/>
          <w:sz w:val="24"/>
        </w:rPr>
        <w:t xml:space="preserve"> Tools and Technologies Used</w:t>
      </w:r>
    </w:p>
    <w:p w14:paraId="68EB8E72" w14:textId="33131E99" w:rsidR="002B4EF6" w:rsidRPr="006821D8" w:rsidRDefault="0021361D" w:rsidP="00BD7E8A">
      <w:pPr>
        <w:spacing w:line="259" w:lineRule="auto"/>
        <w:ind w:left="0" w:right="0" w:firstLine="0"/>
        <w:jc w:val="left"/>
        <w:rPr>
          <w:sz w:val="24"/>
        </w:rPr>
      </w:pPr>
      <w:r>
        <w:rPr>
          <w:sz w:val="24"/>
        </w:rPr>
        <w:br/>
      </w:r>
      <w:r w:rsidR="00695D53" w:rsidRPr="006821D8">
        <w:rPr>
          <w:sz w:val="24"/>
        </w:rPr>
        <w:t>As detailed in the project documentation:</w:t>
      </w:r>
    </w:p>
    <w:p w14:paraId="2FC49DFB" w14:textId="77777777" w:rsidR="002B4EF6" w:rsidRPr="006821D8" w:rsidRDefault="00695D53" w:rsidP="00BD7E8A">
      <w:pPr>
        <w:numPr>
          <w:ilvl w:val="0"/>
          <w:numId w:val="9"/>
        </w:numPr>
        <w:spacing w:line="259" w:lineRule="auto"/>
        <w:ind w:right="0"/>
        <w:jc w:val="left"/>
        <w:rPr>
          <w:sz w:val="24"/>
        </w:rPr>
      </w:pPr>
      <w:r w:rsidRPr="006821D8">
        <w:rPr>
          <w:b/>
          <w:bCs/>
          <w:sz w:val="24"/>
        </w:rPr>
        <w:t>Backend:</w:t>
      </w:r>
      <w:r w:rsidRPr="006821D8">
        <w:rPr>
          <w:sz w:val="24"/>
        </w:rPr>
        <w:t xml:space="preserve"> Python (3.7+)</w:t>
      </w:r>
    </w:p>
    <w:p w14:paraId="24ED759C" w14:textId="77777777" w:rsidR="002B4EF6" w:rsidRPr="006821D8" w:rsidRDefault="00695D53" w:rsidP="00BD7E8A">
      <w:pPr>
        <w:numPr>
          <w:ilvl w:val="0"/>
          <w:numId w:val="9"/>
        </w:numPr>
        <w:spacing w:line="259" w:lineRule="auto"/>
        <w:ind w:right="0"/>
        <w:jc w:val="left"/>
        <w:rPr>
          <w:sz w:val="24"/>
        </w:rPr>
      </w:pPr>
      <w:r w:rsidRPr="006821D8">
        <w:rPr>
          <w:b/>
          <w:bCs/>
          <w:sz w:val="24"/>
        </w:rPr>
        <w:t>Framework:</w:t>
      </w:r>
      <w:r w:rsidRPr="006821D8">
        <w:rPr>
          <w:sz w:val="24"/>
        </w:rPr>
        <w:t xml:space="preserve"> Flask</w:t>
      </w:r>
    </w:p>
    <w:p w14:paraId="44C5A9D4" w14:textId="77777777" w:rsidR="002B4EF6" w:rsidRPr="006821D8" w:rsidRDefault="00695D53" w:rsidP="00BD7E8A">
      <w:pPr>
        <w:numPr>
          <w:ilvl w:val="0"/>
          <w:numId w:val="9"/>
        </w:numPr>
        <w:spacing w:line="259" w:lineRule="auto"/>
        <w:ind w:right="0"/>
        <w:jc w:val="left"/>
        <w:rPr>
          <w:sz w:val="24"/>
        </w:rPr>
      </w:pPr>
      <w:r w:rsidRPr="006821D8">
        <w:rPr>
          <w:b/>
          <w:bCs/>
          <w:sz w:val="24"/>
        </w:rPr>
        <w:t>Database:</w:t>
      </w:r>
      <w:r w:rsidRPr="006821D8">
        <w:rPr>
          <w:sz w:val="24"/>
        </w:rPr>
        <w:t xml:space="preserve"> SQLite</w:t>
      </w:r>
    </w:p>
    <w:p w14:paraId="6E1100C8" w14:textId="77777777" w:rsidR="002B4EF6" w:rsidRPr="006821D8" w:rsidRDefault="00695D53" w:rsidP="00BD7E8A">
      <w:pPr>
        <w:numPr>
          <w:ilvl w:val="0"/>
          <w:numId w:val="9"/>
        </w:numPr>
        <w:spacing w:line="259" w:lineRule="auto"/>
        <w:ind w:right="0"/>
        <w:jc w:val="left"/>
        <w:rPr>
          <w:sz w:val="24"/>
        </w:rPr>
      </w:pPr>
      <w:r w:rsidRPr="006821D8">
        <w:rPr>
          <w:b/>
          <w:bCs/>
          <w:sz w:val="24"/>
        </w:rPr>
        <w:t>Frontend:</w:t>
      </w:r>
      <w:r w:rsidRPr="006821D8">
        <w:rPr>
          <w:sz w:val="24"/>
        </w:rPr>
        <w:t xml:space="preserve"> HTML5, CSS3, JavaScript</w:t>
      </w:r>
    </w:p>
    <w:p w14:paraId="1D57DF89" w14:textId="77777777" w:rsidR="002B4EF6" w:rsidRDefault="00695D53" w:rsidP="00BD7E8A">
      <w:pPr>
        <w:numPr>
          <w:ilvl w:val="0"/>
          <w:numId w:val="9"/>
        </w:numPr>
        <w:spacing w:line="259" w:lineRule="auto"/>
        <w:ind w:right="0"/>
        <w:jc w:val="left"/>
        <w:rPr>
          <w:sz w:val="24"/>
        </w:rPr>
      </w:pPr>
      <w:r w:rsidRPr="006821D8">
        <w:rPr>
          <w:b/>
          <w:bCs/>
          <w:sz w:val="24"/>
        </w:rPr>
        <w:t>Templating:</w:t>
      </w:r>
      <w:r w:rsidRPr="006821D8">
        <w:rPr>
          <w:sz w:val="24"/>
        </w:rPr>
        <w:t xml:space="preserve"> Jinja2</w:t>
      </w:r>
    </w:p>
    <w:p w14:paraId="31D06E70" w14:textId="5FCBFA09" w:rsidR="002B4EF6" w:rsidRPr="00520197" w:rsidRDefault="0021361D" w:rsidP="0021361D">
      <w:pPr>
        <w:tabs>
          <w:tab w:val="left" w:pos="720"/>
        </w:tabs>
        <w:spacing w:line="259" w:lineRule="auto"/>
        <w:ind w:right="0"/>
        <w:jc w:val="left"/>
        <w:rPr>
          <w:b/>
          <w:bCs/>
          <w:sz w:val="24"/>
        </w:rPr>
      </w:pPr>
      <w:r>
        <w:rPr>
          <w:b/>
          <w:bCs/>
          <w:sz w:val="24"/>
        </w:rPr>
        <w:br/>
      </w:r>
      <w:r w:rsidR="00520197" w:rsidRPr="00520197">
        <w:rPr>
          <w:b/>
          <w:bCs/>
          <w:sz w:val="24"/>
        </w:rPr>
        <w:t>5.6 Core Implementation</w:t>
      </w:r>
      <w:r>
        <w:rPr>
          <w:b/>
          <w:bCs/>
          <w:sz w:val="24"/>
        </w:rPr>
        <w:t xml:space="preserve"> </w:t>
      </w:r>
      <w:r w:rsidR="00520197" w:rsidRPr="00520197">
        <w:rPr>
          <w:b/>
          <w:bCs/>
          <w:sz w:val="24"/>
        </w:rPr>
        <w:t>Logic</w:t>
      </w:r>
      <w:r>
        <w:rPr>
          <w:b/>
          <w:bCs/>
          <w:sz w:val="24"/>
        </w:rPr>
        <w:br/>
      </w:r>
    </w:p>
    <w:p w14:paraId="43FF0E82" w14:textId="683B13D9" w:rsidR="007A09E9" w:rsidRPr="00B644FF" w:rsidRDefault="007A09E9" w:rsidP="00B644FF">
      <w:pPr>
        <w:spacing w:line="259" w:lineRule="auto"/>
        <w:ind w:left="0" w:right="0" w:firstLine="0"/>
        <w:jc w:val="center"/>
        <w:rPr>
          <w:bCs/>
          <w:sz w:val="24"/>
        </w:rPr>
      </w:pPr>
      <w:r>
        <w:rPr>
          <w:noProof/>
          <w:sz w:val="24"/>
          <w14:ligatures w14:val="none"/>
        </w:rPr>
        <w:drawing>
          <wp:inline distT="0" distB="0" distL="0" distR="0" wp14:anchorId="18FFD4CA" wp14:editId="446D0AE1">
            <wp:extent cx="4243754" cy="4394835"/>
            <wp:effectExtent l="0" t="0" r="4445" b="5715"/>
            <wp:docPr id="79473621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36219" name="Picture 794736219"/>
                    <pic:cNvPicPr/>
                  </pic:nvPicPr>
                  <pic:blipFill>
                    <a:blip r:embed="rId11">
                      <a:extLst>
                        <a:ext uri="{28A0092B-C50C-407E-A947-70E740481C1C}">
                          <a14:useLocalDpi xmlns:a14="http://schemas.microsoft.com/office/drawing/2010/main" val="0"/>
                        </a:ext>
                      </a:extLst>
                    </a:blip>
                    <a:stretch>
                      <a:fillRect/>
                    </a:stretch>
                  </pic:blipFill>
                  <pic:spPr>
                    <a:xfrm>
                      <a:off x="0" y="0"/>
                      <a:ext cx="4252095" cy="4403473"/>
                    </a:xfrm>
                    <a:prstGeom prst="rect">
                      <a:avLst/>
                    </a:prstGeom>
                  </pic:spPr>
                </pic:pic>
              </a:graphicData>
            </a:graphic>
          </wp:inline>
        </w:drawing>
      </w:r>
      <w:r>
        <w:rPr>
          <w:b/>
          <w:sz w:val="40"/>
        </w:rPr>
        <w:br/>
      </w:r>
      <w:r w:rsidR="00B644FF">
        <w:rPr>
          <w:b/>
          <w:sz w:val="40"/>
        </w:rPr>
        <w:br/>
      </w:r>
      <w:r w:rsidR="00B644FF" w:rsidRPr="00B644FF">
        <w:rPr>
          <w:bCs/>
          <w:sz w:val="24"/>
        </w:rPr>
        <w:t>Fig 5</w:t>
      </w:r>
      <w:r w:rsidR="00B644FF">
        <w:rPr>
          <w:bCs/>
          <w:sz w:val="24"/>
        </w:rPr>
        <w:t>.6</w:t>
      </w:r>
      <w:r w:rsidR="00B644FF" w:rsidRPr="00B644FF">
        <w:rPr>
          <w:bCs/>
          <w:sz w:val="24"/>
        </w:rPr>
        <w:t>.1: Project Directory and File Structure</w:t>
      </w:r>
    </w:p>
    <w:p w14:paraId="66B6F3CA" w14:textId="2302F85F" w:rsidR="002B4EF6" w:rsidRDefault="0021361D" w:rsidP="00B644FF">
      <w:pPr>
        <w:spacing w:line="259" w:lineRule="auto"/>
        <w:ind w:left="0" w:right="0" w:firstLine="0"/>
        <w:jc w:val="center"/>
        <w:rPr>
          <w:b/>
          <w:sz w:val="40"/>
        </w:rPr>
      </w:pPr>
      <w:r w:rsidRPr="0021361D">
        <w:rPr>
          <w:b/>
          <w:noProof/>
          <w:sz w:val="40"/>
        </w:rPr>
        <w:lastRenderedPageBreak/>
        <w:drawing>
          <wp:inline distT="0" distB="0" distL="0" distR="0" wp14:anchorId="331347E3" wp14:editId="4CF7D3F4">
            <wp:extent cx="5733415" cy="3991610"/>
            <wp:effectExtent l="0" t="0" r="635" b="8890"/>
            <wp:docPr id="186278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87606" name=""/>
                    <pic:cNvPicPr/>
                  </pic:nvPicPr>
                  <pic:blipFill>
                    <a:blip r:embed="rId12"/>
                    <a:stretch>
                      <a:fillRect/>
                    </a:stretch>
                  </pic:blipFill>
                  <pic:spPr>
                    <a:xfrm>
                      <a:off x="0" y="0"/>
                      <a:ext cx="5733415" cy="3991610"/>
                    </a:xfrm>
                    <a:prstGeom prst="rect">
                      <a:avLst/>
                    </a:prstGeom>
                  </pic:spPr>
                </pic:pic>
              </a:graphicData>
            </a:graphic>
          </wp:inline>
        </w:drawing>
      </w:r>
    </w:p>
    <w:p w14:paraId="13B369AC" w14:textId="77777777" w:rsidR="002B4EF6" w:rsidRDefault="002B4EF6">
      <w:pPr>
        <w:spacing w:line="259" w:lineRule="auto"/>
        <w:ind w:left="0" w:right="0" w:firstLine="0"/>
        <w:jc w:val="left"/>
        <w:rPr>
          <w:b/>
          <w:sz w:val="40"/>
        </w:rPr>
      </w:pPr>
    </w:p>
    <w:p w14:paraId="454C8107" w14:textId="3B90F831" w:rsidR="00B644FF" w:rsidRPr="00B644FF" w:rsidRDefault="00B644FF" w:rsidP="00B644FF">
      <w:pPr>
        <w:spacing w:line="259" w:lineRule="auto"/>
        <w:ind w:left="0" w:right="0" w:firstLine="0"/>
        <w:jc w:val="center"/>
        <w:rPr>
          <w:sz w:val="24"/>
        </w:rPr>
      </w:pPr>
      <w:r w:rsidRPr="00B644FF">
        <w:rPr>
          <w:sz w:val="24"/>
        </w:rPr>
        <w:t>Fig 5.6.2: Python Decorators for Role-Based Access Control (RBAC)</w:t>
      </w:r>
    </w:p>
    <w:p w14:paraId="22FEC28F" w14:textId="77777777" w:rsidR="00B644FF" w:rsidRPr="00B644FF" w:rsidRDefault="00B644FF" w:rsidP="00B644FF">
      <w:pPr>
        <w:spacing w:line="259" w:lineRule="auto"/>
        <w:ind w:left="360" w:right="0" w:firstLine="0"/>
        <w:jc w:val="center"/>
        <w:rPr>
          <w:sz w:val="24"/>
        </w:rPr>
      </w:pPr>
    </w:p>
    <w:p w14:paraId="653C2C0A" w14:textId="77777777" w:rsidR="002B4EF6" w:rsidRDefault="002B4EF6">
      <w:pPr>
        <w:spacing w:line="259" w:lineRule="auto"/>
        <w:ind w:left="0" w:right="0" w:firstLine="0"/>
        <w:jc w:val="left"/>
        <w:rPr>
          <w:b/>
          <w:sz w:val="40"/>
        </w:rPr>
      </w:pPr>
    </w:p>
    <w:p w14:paraId="5072655B" w14:textId="77777777" w:rsidR="002B4EF6" w:rsidRDefault="002B4EF6">
      <w:pPr>
        <w:spacing w:line="259" w:lineRule="auto"/>
        <w:ind w:left="0" w:right="0" w:firstLine="0"/>
        <w:jc w:val="left"/>
      </w:pPr>
    </w:p>
    <w:p w14:paraId="6931B784" w14:textId="77777777" w:rsidR="00B644FF" w:rsidRDefault="007A09E9">
      <w:pPr>
        <w:spacing w:line="240" w:lineRule="auto"/>
        <w:ind w:left="0" w:right="0" w:firstLine="0"/>
        <w:jc w:val="left"/>
        <w:rPr>
          <w:bCs/>
          <w:sz w:val="28"/>
          <w:szCs w:val="28"/>
        </w:rPr>
      </w:pPr>
      <w:r w:rsidRPr="007A09E9">
        <w:rPr>
          <w:bCs/>
          <w:noProof/>
          <w:sz w:val="28"/>
          <w:szCs w:val="28"/>
        </w:rPr>
        <w:drawing>
          <wp:inline distT="0" distB="0" distL="0" distR="0" wp14:anchorId="2FEA154C" wp14:editId="62FB162B">
            <wp:extent cx="5733415" cy="1758315"/>
            <wp:effectExtent l="0" t="0" r="635" b="0"/>
            <wp:docPr id="48365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55142" name=""/>
                    <pic:cNvPicPr/>
                  </pic:nvPicPr>
                  <pic:blipFill>
                    <a:blip r:embed="rId13"/>
                    <a:stretch>
                      <a:fillRect/>
                    </a:stretch>
                  </pic:blipFill>
                  <pic:spPr>
                    <a:xfrm>
                      <a:off x="0" y="0"/>
                      <a:ext cx="5733415" cy="1758315"/>
                    </a:xfrm>
                    <a:prstGeom prst="rect">
                      <a:avLst/>
                    </a:prstGeom>
                  </pic:spPr>
                </pic:pic>
              </a:graphicData>
            </a:graphic>
          </wp:inline>
        </w:drawing>
      </w:r>
    </w:p>
    <w:p w14:paraId="23F55F13" w14:textId="77777777" w:rsidR="00B644FF" w:rsidRDefault="00B644FF">
      <w:pPr>
        <w:spacing w:line="240" w:lineRule="auto"/>
        <w:ind w:left="0" w:right="0" w:firstLine="0"/>
        <w:jc w:val="left"/>
        <w:rPr>
          <w:bCs/>
          <w:sz w:val="28"/>
          <w:szCs w:val="28"/>
        </w:rPr>
      </w:pPr>
    </w:p>
    <w:p w14:paraId="52C59C07" w14:textId="1C8F2E44" w:rsidR="00276F31" w:rsidRDefault="00B644FF" w:rsidP="00FB1980">
      <w:pPr>
        <w:spacing w:line="240" w:lineRule="auto"/>
        <w:ind w:left="0" w:right="0" w:firstLine="0"/>
        <w:jc w:val="center"/>
        <w:rPr>
          <w:b/>
          <w:bCs/>
          <w:sz w:val="28"/>
          <w:szCs w:val="28"/>
        </w:rPr>
      </w:pPr>
      <w:proofErr w:type="gramStart"/>
      <w:r>
        <w:rPr>
          <w:bCs/>
          <w:sz w:val="28"/>
          <w:szCs w:val="28"/>
        </w:rPr>
        <w:t>Fig  5.6.3</w:t>
      </w:r>
      <w:proofErr w:type="gramEnd"/>
      <w:r>
        <w:rPr>
          <w:bCs/>
          <w:sz w:val="28"/>
          <w:szCs w:val="28"/>
        </w:rPr>
        <w:t xml:space="preserve">: </w:t>
      </w:r>
      <w:r w:rsidR="00FB1980" w:rsidRPr="00FB1980">
        <w:rPr>
          <w:bCs/>
          <w:sz w:val="28"/>
          <w:szCs w:val="28"/>
        </w:rPr>
        <w:t>Transparency Engine Backend Logic for Access Logging</w:t>
      </w:r>
      <w:r w:rsidR="007A09E9">
        <w:rPr>
          <w:bCs/>
          <w:sz w:val="28"/>
          <w:szCs w:val="28"/>
        </w:rPr>
        <w:br/>
      </w:r>
      <w:r w:rsidR="007A09E9">
        <w:rPr>
          <w:bCs/>
          <w:sz w:val="28"/>
          <w:szCs w:val="28"/>
        </w:rPr>
        <w:br/>
        <w:t xml:space="preserve"> </w:t>
      </w:r>
      <w:r w:rsidR="00276F31">
        <w:rPr>
          <w:bCs/>
          <w:sz w:val="28"/>
          <w:szCs w:val="28"/>
        </w:rPr>
        <w:br w:type="page"/>
      </w:r>
    </w:p>
    <w:p w14:paraId="4FA73936" w14:textId="75F85444" w:rsidR="002B4EF6" w:rsidRPr="006821D8" w:rsidRDefault="00695D53" w:rsidP="00BD7E8A">
      <w:pPr>
        <w:pStyle w:val="Heading2"/>
        <w:ind w:left="-5"/>
        <w:jc w:val="both"/>
        <w:rPr>
          <w:bCs/>
          <w:sz w:val="28"/>
          <w:szCs w:val="28"/>
        </w:rPr>
      </w:pPr>
      <w:r w:rsidRPr="006821D8">
        <w:rPr>
          <w:bCs/>
          <w:sz w:val="28"/>
          <w:szCs w:val="28"/>
        </w:rPr>
        <w:lastRenderedPageBreak/>
        <w:t>6. TESTING</w:t>
      </w:r>
    </w:p>
    <w:p w14:paraId="125E06B3" w14:textId="77777777" w:rsidR="00DF118F" w:rsidRPr="00E74FA5" w:rsidRDefault="00695D53" w:rsidP="00DF118F">
      <w:pPr>
        <w:rPr>
          <w:sz w:val="24"/>
        </w:rPr>
      </w:pPr>
      <w:r>
        <w:rPr>
          <w:b/>
          <w:bCs/>
        </w:rPr>
        <w:t xml:space="preserve">                                                                                                                            </w:t>
      </w:r>
      <w:r w:rsidR="00DF118F" w:rsidRPr="00E74FA5">
        <w:rPr>
          <w:sz w:val="24"/>
        </w:rPr>
        <w:t>The system underwent rigorous testing to ensure reliability, security, and real-time performance of all core modules.</w:t>
      </w:r>
    </w:p>
    <w:p w14:paraId="3C33BD7F" w14:textId="1EEEDD66" w:rsidR="00DF118F" w:rsidRPr="00DF118F" w:rsidRDefault="00DF118F" w:rsidP="00DF118F">
      <w:pPr>
        <w:rPr>
          <w:sz w:val="24"/>
        </w:rPr>
      </w:pPr>
    </w:p>
    <w:p w14:paraId="27F97B05" w14:textId="2ED65171" w:rsidR="00DF118F" w:rsidRPr="00DF118F" w:rsidRDefault="00DF118F" w:rsidP="00DF118F">
      <w:pPr>
        <w:rPr>
          <w:b/>
          <w:bCs/>
          <w:sz w:val="24"/>
        </w:rPr>
      </w:pPr>
      <w:r w:rsidRPr="00361FF8">
        <w:rPr>
          <w:b/>
          <w:bCs/>
          <w:sz w:val="24"/>
        </w:rPr>
        <w:t>6</w:t>
      </w:r>
      <w:r w:rsidRPr="00DF118F">
        <w:rPr>
          <w:b/>
          <w:bCs/>
          <w:sz w:val="24"/>
        </w:rPr>
        <w:t>.1 Unit Testing</w:t>
      </w:r>
    </w:p>
    <w:p w14:paraId="28F1260A" w14:textId="675BD042" w:rsidR="00DF118F" w:rsidRPr="00DF118F" w:rsidRDefault="00361FF8" w:rsidP="00DF118F">
      <w:pPr>
        <w:rPr>
          <w:sz w:val="24"/>
        </w:rPr>
      </w:pPr>
      <w:r>
        <w:rPr>
          <w:sz w:val="24"/>
        </w:rPr>
        <w:br/>
      </w:r>
      <w:r w:rsidR="00DF118F" w:rsidRPr="00DF118F">
        <w:rPr>
          <w:sz w:val="24"/>
        </w:rPr>
        <w:t>Each module was tested independently before integration to ensure individual logic accuracy:</w:t>
      </w:r>
    </w:p>
    <w:p w14:paraId="464D2274" w14:textId="77777777" w:rsidR="00DF118F" w:rsidRPr="00DF118F" w:rsidRDefault="00DF118F" w:rsidP="00DF118F">
      <w:pPr>
        <w:numPr>
          <w:ilvl w:val="0"/>
          <w:numId w:val="12"/>
        </w:numPr>
        <w:rPr>
          <w:sz w:val="24"/>
        </w:rPr>
      </w:pPr>
      <w:r w:rsidRPr="00DF118F">
        <w:rPr>
          <w:sz w:val="24"/>
        </w:rPr>
        <w:t>Authentication Test: Verified that incorrect passwords or unregistered emails are rejected by the system.</w:t>
      </w:r>
    </w:p>
    <w:p w14:paraId="182F874C" w14:textId="77777777" w:rsidR="00DF118F" w:rsidRPr="00DF118F" w:rsidRDefault="00DF118F" w:rsidP="00DF118F">
      <w:pPr>
        <w:numPr>
          <w:ilvl w:val="0"/>
          <w:numId w:val="12"/>
        </w:numPr>
        <w:rPr>
          <w:sz w:val="24"/>
        </w:rPr>
      </w:pPr>
      <w:r w:rsidRPr="00DF118F">
        <w:rPr>
          <w:sz w:val="24"/>
        </w:rPr>
        <w:t>Transparency Engine Test: Confirmed that opening a patient report instantly generates a log entry with the current system timestamp.</w:t>
      </w:r>
    </w:p>
    <w:p w14:paraId="72662933" w14:textId="77777777" w:rsidR="00DF118F" w:rsidRPr="00DF118F" w:rsidRDefault="00DF118F" w:rsidP="00DF118F">
      <w:pPr>
        <w:numPr>
          <w:ilvl w:val="0"/>
          <w:numId w:val="12"/>
        </w:numPr>
        <w:rPr>
          <w:sz w:val="24"/>
        </w:rPr>
      </w:pPr>
      <w:r w:rsidRPr="00DF118F">
        <w:rPr>
          <w:sz w:val="24"/>
        </w:rPr>
        <w:t>Prescription Logic Test: Ensured that checkboxes only appear on the patient dashboard after a doctor submits a valid prescription.</w:t>
      </w:r>
    </w:p>
    <w:p w14:paraId="0D18C89F" w14:textId="77777777" w:rsidR="00361FF8" w:rsidRDefault="00361FF8" w:rsidP="00361FF8">
      <w:pPr>
        <w:jc w:val="left"/>
        <w:rPr>
          <w:b/>
          <w:bCs/>
          <w:sz w:val="24"/>
        </w:rPr>
      </w:pPr>
    </w:p>
    <w:p w14:paraId="54478B61" w14:textId="06B5F230" w:rsidR="00DF118F" w:rsidRPr="00DF118F" w:rsidRDefault="00DF118F" w:rsidP="00361FF8">
      <w:pPr>
        <w:jc w:val="left"/>
        <w:rPr>
          <w:b/>
          <w:bCs/>
          <w:sz w:val="24"/>
        </w:rPr>
      </w:pPr>
      <w:r w:rsidRPr="00361FF8">
        <w:rPr>
          <w:b/>
          <w:bCs/>
          <w:sz w:val="24"/>
        </w:rPr>
        <w:t>6</w:t>
      </w:r>
      <w:r w:rsidRPr="00DF118F">
        <w:rPr>
          <w:b/>
          <w:bCs/>
          <w:sz w:val="24"/>
        </w:rPr>
        <w:t>.2 Integration and User Acceptance Testing (UAT)</w:t>
      </w:r>
    </w:p>
    <w:p w14:paraId="6148FAB7" w14:textId="77777777" w:rsidR="00361FF8" w:rsidRDefault="00361FF8" w:rsidP="00DF118F">
      <w:pPr>
        <w:rPr>
          <w:sz w:val="24"/>
        </w:rPr>
      </w:pPr>
    </w:p>
    <w:p w14:paraId="57BAD9D6" w14:textId="67F5F1C5" w:rsidR="00DF118F" w:rsidRPr="00DF118F" w:rsidRDefault="00DF118F" w:rsidP="00DF118F">
      <w:pPr>
        <w:rPr>
          <w:sz w:val="24"/>
        </w:rPr>
      </w:pPr>
      <w:r w:rsidRPr="00DF118F">
        <w:rPr>
          <w:sz w:val="24"/>
        </w:rPr>
        <w:t>Participants including students and faculty members were involved in testing the end-to-end workflow:</w:t>
      </w:r>
    </w:p>
    <w:p w14:paraId="3643B92A" w14:textId="77777777" w:rsidR="00DF118F" w:rsidRPr="00DF118F" w:rsidRDefault="00DF118F" w:rsidP="00DF118F">
      <w:pPr>
        <w:numPr>
          <w:ilvl w:val="0"/>
          <w:numId w:val="13"/>
        </w:numPr>
        <w:rPr>
          <w:sz w:val="24"/>
        </w:rPr>
      </w:pPr>
      <w:r w:rsidRPr="00DF118F">
        <w:rPr>
          <w:sz w:val="24"/>
        </w:rPr>
        <w:t>Communication Flow: Tested the chat module to ensure messages are delivered and stored correctly in the SQLite database.</w:t>
      </w:r>
    </w:p>
    <w:p w14:paraId="5F23529A" w14:textId="77777777" w:rsidR="00DF118F" w:rsidRPr="00DF118F" w:rsidRDefault="00DF118F" w:rsidP="00DF118F">
      <w:pPr>
        <w:numPr>
          <w:ilvl w:val="0"/>
          <w:numId w:val="13"/>
        </w:numPr>
        <w:rPr>
          <w:sz w:val="24"/>
        </w:rPr>
      </w:pPr>
      <w:r w:rsidRPr="00DF118F">
        <w:rPr>
          <w:sz w:val="24"/>
        </w:rPr>
        <w:t>Performance Metrics:</w:t>
      </w:r>
    </w:p>
    <w:p w14:paraId="6924CFAF" w14:textId="77777777" w:rsidR="00DF118F" w:rsidRPr="00DF118F" w:rsidRDefault="00DF118F" w:rsidP="00DF118F">
      <w:pPr>
        <w:numPr>
          <w:ilvl w:val="1"/>
          <w:numId w:val="13"/>
        </w:numPr>
        <w:rPr>
          <w:sz w:val="24"/>
        </w:rPr>
      </w:pPr>
      <w:r w:rsidRPr="00DF118F">
        <w:rPr>
          <w:sz w:val="24"/>
        </w:rPr>
        <w:t>Data Retrieval Time: Medical reports loaded in under 1.5 seconds during testing.</w:t>
      </w:r>
    </w:p>
    <w:p w14:paraId="750D31CF" w14:textId="3C10B4D4" w:rsidR="00DF118F" w:rsidRPr="00DF118F" w:rsidRDefault="00DF118F" w:rsidP="00361FF8">
      <w:pPr>
        <w:numPr>
          <w:ilvl w:val="1"/>
          <w:numId w:val="13"/>
        </w:numPr>
        <w:rPr>
          <w:sz w:val="24"/>
        </w:rPr>
      </w:pPr>
      <w:r w:rsidRPr="00DF118F">
        <w:rPr>
          <w:sz w:val="24"/>
        </w:rPr>
        <w:t>Accuracy: 100% accuracy in logging which doctor accessed which file, with no data mismatches.</w:t>
      </w:r>
    </w:p>
    <w:p w14:paraId="163CCB36" w14:textId="77777777" w:rsidR="00DF118F" w:rsidRPr="00DF118F" w:rsidRDefault="00DF118F" w:rsidP="00DF118F">
      <w:pPr>
        <w:numPr>
          <w:ilvl w:val="1"/>
          <w:numId w:val="13"/>
        </w:numPr>
        <w:rPr>
          <w:sz w:val="24"/>
        </w:rPr>
      </w:pPr>
      <w:r w:rsidRPr="00DF118F">
        <w:rPr>
          <w:sz w:val="24"/>
        </w:rPr>
        <w:t>User Feedback: Patients noted that the live dashboard for medicine tracking and access logs significantly improved their trust in the system.</w:t>
      </w:r>
    </w:p>
    <w:p w14:paraId="3EBFF3A6" w14:textId="77777777" w:rsidR="00361FF8" w:rsidRDefault="00361FF8" w:rsidP="00DF118F">
      <w:pPr>
        <w:rPr>
          <w:sz w:val="24"/>
        </w:rPr>
      </w:pPr>
    </w:p>
    <w:p w14:paraId="354C9795" w14:textId="47C72AC0" w:rsidR="00DF118F" w:rsidRDefault="00DF118F" w:rsidP="00DF118F">
      <w:pPr>
        <w:rPr>
          <w:b/>
          <w:bCs/>
          <w:sz w:val="24"/>
        </w:rPr>
      </w:pPr>
      <w:r w:rsidRPr="00361FF8">
        <w:rPr>
          <w:b/>
          <w:bCs/>
          <w:sz w:val="24"/>
        </w:rPr>
        <w:t>6</w:t>
      </w:r>
      <w:r w:rsidRPr="00DF118F">
        <w:rPr>
          <w:b/>
          <w:bCs/>
          <w:sz w:val="24"/>
        </w:rPr>
        <w:t>.3 Security Testing</w:t>
      </w:r>
    </w:p>
    <w:p w14:paraId="420B5D3D" w14:textId="77777777" w:rsidR="00361FF8" w:rsidRPr="00DF118F" w:rsidRDefault="00361FF8" w:rsidP="00DF118F">
      <w:pPr>
        <w:rPr>
          <w:b/>
          <w:bCs/>
          <w:sz w:val="24"/>
        </w:rPr>
      </w:pPr>
    </w:p>
    <w:p w14:paraId="565FF51C" w14:textId="77777777" w:rsidR="00DF118F" w:rsidRPr="00DF118F" w:rsidRDefault="00DF118F" w:rsidP="00DF118F">
      <w:pPr>
        <w:numPr>
          <w:ilvl w:val="0"/>
          <w:numId w:val="14"/>
        </w:numPr>
        <w:rPr>
          <w:sz w:val="24"/>
        </w:rPr>
      </w:pPr>
      <w:r w:rsidRPr="00DF118F">
        <w:rPr>
          <w:sz w:val="24"/>
        </w:rPr>
        <w:t>Session Management: Verified that a user is automatically logged out if the session expires or if they attempt to access doctor-only pages as a patient.</w:t>
      </w:r>
    </w:p>
    <w:p w14:paraId="3A4B260A" w14:textId="77777777" w:rsidR="00DF118F" w:rsidRPr="00DF118F" w:rsidRDefault="00DF118F" w:rsidP="00DF118F">
      <w:pPr>
        <w:numPr>
          <w:ilvl w:val="0"/>
          <w:numId w:val="14"/>
        </w:numPr>
        <w:rPr>
          <w:b/>
          <w:bCs/>
          <w:sz w:val="24"/>
        </w:rPr>
      </w:pPr>
      <w:r w:rsidRPr="00DF118F">
        <w:rPr>
          <w:sz w:val="24"/>
        </w:rPr>
        <w:t>Database Integrity: Confirmed that SQLite correctly handles simultaneous requests from multiple users without data corruption</w:t>
      </w:r>
      <w:r w:rsidRPr="00DF118F">
        <w:rPr>
          <w:b/>
          <w:bCs/>
          <w:sz w:val="24"/>
        </w:rPr>
        <w:t>.</w:t>
      </w:r>
    </w:p>
    <w:p w14:paraId="022CBB09" w14:textId="624ED3FD" w:rsidR="002B4EF6" w:rsidRPr="006821D8" w:rsidRDefault="00695D53" w:rsidP="00DF118F">
      <w:pPr>
        <w:rPr>
          <w:b/>
          <w:bCs/>
          <w:sz w:val="28"/>
          <w:szCs w:val="28"/>
        </w:rPr>
      </w:pPr>
      <w:r>
        <w:rPr>
          <w:b/>
          <w:bCs/>
        </w:rPr>
        <w:t xml:space="preserve">                                                                                                                 </w:t>
      </w:r>
      <w:r w:rsidR="00DF118F">
        <w:rPr>
          <w:b/>
          <w:bCs/>
        </w:rPr>
        <w:br/>
      </w:r>
      <w:r w:rsidR="00E37445">
        <w:rPr>
          <w:b/>
          <w:bCs/>
        </w:rPr>
        <w:br/>
      </w:r>
      <w:r w:rsidR="00DF118F">
        <w:rPr>
          <w:b/>
          <w:bCs/>
        </w:rPr>
        <w:br/>
      </w:r>
      <w:r w:rsidR="00DF118F">
        <w:rPr>
          <w:b/>
          <w:bCs/>
        </w:rPr>
        <w:br/>
      </w:r>
      <w:r w:rsidR="00DF118F">
        <w:rPr>
          <w:b/>
          <w:bCs/>
        </w:rPr>
        <w:br/>
      </w:r>
      <w:r w:rsidR="00DF118F">
        <w:rPr>
          <w:b/>
          <w:bCs/>
        </w:rPr>
        <w:br/>
      </w:r>
      <w:r w:rsidR="00DF118F">
        <w:rPr>
          <w:b/>
          <w:bCs/>
        </w:rPr>
        <w:br/>
      </w:r>
      <w:r w:rsidR="00DF118F">
        <w:rPr>
          <w:b/>
          <w:bCs/>
        </w:rPr>
        <w:br/>
      </w:r>
      <w:r w:rsidR="00DF118F">
        <w:rPr>
          <w:b/>
          <w:bCs/>
        </w:rPr>
        <w:br/>
      </w:r>
      <w:r w:rsidR="00DF118F">
        <w:rPr>
          <w:b/>
          <w:bCs/>
        </w:rPr>
        <w:lastRenderedPageBreak/>
        <w:br/>
      </w:r>
      <w:r w:rsidRPr="006821D8">
        <w:rPr>
          <w:b/>
          <w:bCs/>
          <w:sz w:val="28"/>
          <w:szCs w:val="28"/>
        </w:rPr>
        <w:t>7. RESULTS AND DISCUSSION</w:t>
      </w:r>
    </w:p>
    <w:p w14:paraId="090FEAAA" w14:textId="77777777" w:rsidR="002B4EF6" w:rsidRDefault="00695D53" w:rsidP="00BD7E8A">
      <w:pPr>
        <w:spacing w:line="259" w:lineRule="auto"/>
        <w:ind w:left="0" w:right="0" w:firstLine="0"/>
        <w:rPr>
          <w:b/>
          <w:bCs/>
          <w:sz w:val="24"/>
        </w:rPr>
      </w:pPr>
      <w:r>
        <w:rPr>
          <w:b/>
          <w:bCs/>
        </w:rPr>
        <w:t xml:space="preserve">                                                                                                                                  </w:t>
      </w:r>
      <w:r w:rsidRPr="006821D8">
        <w:rPr>
          <w:b/>
          <w:bCs/>
          <w:sz w:val="24"/>
        </w:rPr>
        <w:t>7.1 Output Screens</w:t>
      </w:r>
    </w:p>
    <w:p w14:paraId="41DEF085" w14:textId="77777777" w:rsidR="00142902" w:rsidRPr="006821D8" w:rsidRDefault="00142902" w:rsidP="00BD7E8A">
      <w:pPr>
        <w:spacing w:line="259" w:lineRule="auto"/>
        <w:ind w:left="0" w:right="0" w:firstLine="0"/>
        <w:rPr>
          <w:b/>
          <w:bCs/>
          <w:sz w:val="24"/>
        </w:rPr>
      </w:pPr>
    </w:p>
    <w:p w14:paraId="2C0F4693" w14:textId="77777777" w:rsidR="00142902" w:rsidRDefault="00142902" w:rsidP="00BD7E8A">
      <w:pPr>
        <w:spacing w:line="259" w:lineRule="auto"/>
        <w:ind w:left="0" w:right="0" w:firstLine="0"/>
        <w:rPr>
          <w:sz w:val="24"/>
        </w:rPr>
      </w:pPr>
    </w:p>
    <w:p w14:paraId="0648E776" w14:textId="7A4DD4DA" w:rsidR="00142902" w:rsidRDefault="00142902" w:rsidP="00BD7E8A">
      <w:pPr>
        <w:spacing w:line="259" w:lineRule="auto"/>
        <w:ind w:left="0" w:right="0" w:firstLine="0"/>
        <w:rPr>
          <w:sz w:val="24"/>
        </w:rPr>
      </w:pPr>
      <w:r>
        <w:rPr>
          <w:noProof/>
          <w:sz w:val="24"/>
          <w14:ligatures w14:val="none"/>
        </w:rPr>
        <w:drawing>
          <wp:inline distT="0" distB="0" distL="0" distR="0" wp14:anchorId="16EBAA28" wp14:editId="1F58EE60">
            <wp:extent cx="5733415" cy="2765425"/>
            <wp:effectExtent l="0" t="0" r="635" b="0"/>
            <wp:docPr id="82213363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33632" name="Picture 8221336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2765425"/>
                    </a:xfrm>
                    <a:prstGeom prst="rect">
                      <a:avLst/>
                    </a:prstGeom>
                  </pic:spPr>
                </pic:pic>
              </a:graphicData>
            </a:graphic>
          </wp:inline>
        </w:drawing>
      </w:r>
    </w:p>
    <w:p w14:paraId="62C7F933" w14:textId="77777777" w:rsidR="00142902" w:rsidRDefault="00142902" w:rsidP="00BD7E8A">
      <w:pPr>
        <w:spacing w:line="259" w:lineRule="auto"/>
        <w:ind w:left="0" w:right="0" w:firstLine="0"/>
        <w:rPr>
          <w:sz w:val="24"/>
        </w:rPr>
      </w:pPr>
    </w:p>
    <w:p w14:paraId="7590E963" w14:textId="7AE4C3FF" w:rsidR="00142902" w:rsidRDefault="00142902" w:rsidP="00142902">
      <w:pPr>
        <w:spacing w:line="259" w:lineRule="auto"/>
        <w:ind w:left="0" w:right="0" w:firstLine="0"/>
        <w:jc w:val="center"/>
        <w:rPr>
          <w:sz w:val="24"/>
        </w:rPr>
      </w:pPr>
      <w:r>
        <w:rPr>
          <w:sz w:val="24"/>
        </w:rPr>
        <w:t>Fig 7.1</w:t>
      </w:r>
      <w:r w:rsidR="00AC243E">
        <w:rPr>
          <w:sz w:val="24"/>
        </w:rPr>
        <w:t>.1</w:t>
      </w:r>
      <w:r>
        <w:rPr>
          <w:sz w:val="24"/>
        </w:rPr>
        <w:t xml:space="preserve">: </w:t>
      </w:r>
      <w:proofErr w:type="spellStart"/>
      <w:r w:rsidRPr="00142902">
        <w:rPr>
          <w:sz w:val="24"/>
        </w:rPr>
        <w:t>CareConnect</w:t>
      </w:r>
      <w:proofErr w:type="spellEnd"/>
      <w:r w:rsidRPr="00142902">
        <w:rPr>
          <w:sz w:val="24"/>
        </w:rPr>
        <w:t xml:space="preserve"> Hub Home Page</w:t>
      </w:r>
    </w:p>
    <w:p w14:paraId="23CBFA59" w14:textId="77777777" w:rsidR="00142902" w:rsidRDefault="00142902" w:rsidP="00142902">
      <w:pPr>
        <w:spacing w:line="259" w:lineRule="auto"/>
        <w:ind w:left="0" w:right="0" w:firstLine="0"/>
        <w:jc w:val="center"/>
        <w:rPr>
          <w:sz w:val="24"/>
        </w:rPr>
      </w:pPr>
    </w:p>
    <w:p w14:paraId="0EACAC74" w14:textId="5CBC6E18" w:rsidR="00142902" w:rsidRDefault="00142902" w:rsidP="00142902">
      <w:pPr>
        <w:spacing w:line="259" w:lineRule="auto"/>
        <w:ind w:left="0" w:right="0" w:firstLine="0"/>
        <w:jc w:val="center"/>
        <w:rPr>
          <w:sz w:val="24"/>
        </w:rPr>
      </w:pPr>
      <w:r>
        <w:rPr>
          <w:noProof/>
          <w:sz w:val="24"/>
          <w14:ligatures w14:val="none"/>
        </w:rPr>
        <w:drawing>
          <wp:inline distT="0" distB="0" distL="0" distR="0" wp14:anchorId="43D885A1" wp14:editId="46900D3E">
            <wp:extent cx="5733415" cy="2769870"/>
            <wp:effectExtent l="0" t="0" r="635" b="0"/>
            <wp:docPr id="103572946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9464" name="Picture 10357294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415" cy="2769870"/>
                    </a:xfrm>
                    <a:prstGeom prst="rect">
                      <a:avLst/>
                    </a:prstGeom>
                  </pic:spPr>
                </pic:pic>
              </a:graphicData>
            </a:graphic>
          </wp:inline>
        </w:drawing>
      </w:r>
    </w:p>
    <w:p w14:paraId="1C7130CD" w14:textId="75FAFBDE" w:rsidR="00142902" w:rsidRDefault="00142902" w:rsidP="00142902">
      <w:pPr>
        <w:spacing w:line="259" w:lineRule="auto"/>
        <w:ind w:left="0" w:right="0" w:firstLine="0"/>
        <w:jc w:val="center"/>
        <w:rPr>
          <w:sz w:val="24"/>
        </w:rPr>
      </w:pPr>
      <w:r>
        <w:rPr>
          <w:sz w:val="24"/>
        </w:rPr>
        <w:t>Fig 7.</w:t>
      </w:r>
      <w:r w:rsidR="00AC243E">
        <w:rPr>
          <w:sz w:val="24"/>
        </w:rPr>
        <w:t>1.</w:t>
      </w:r>
      <w:r>
        <w:rPr>
          <w:sz w:val="24"/>
        </w:rPr>
        <w:t>2: Doctor Login Page</w:t>
      </w:r>
    </w:p>
    <w:p w14:paraId="2CA6B4B6" w14:textId="77777777" w:rsidR="00142902" w:rsidRDefault="00142902" w:rsidP="00142902">
      <w:pPr>
        <w:spacing w:line="259" w:lineRule="auto"/>
        <w:ind w:left="0" w:right="0" w:firstLine="0"/>
        <w:jc w:val="center"/>
        <w:rPr>
          <w:sz w:val="24"/>
        </w:rPr>
      </w:pPr>
    </w:p>
    <w:p w14:paraId="5AFDE17C" w14:textId="77777777" w:rsidR="00142902" w:rsidRDefault="00142902" w:rsidP="00142902">
      <w:pPr>
        <w:spacing w:line="259" w:lineRule="auto"/>
        <w:ind w:left="0" w:right="0" w:firstLine="0"/>
        <w:jc w:val="center"/>
        <w:rPr>
          <w:sz w:val="24"/>
        </w:rPr>
      </w:pPr>
    </w:p>
    <w:p w14:paraId="6DBCB768" w14:textId="2759E30C" w:rsidR="00142902" w:rsidRPr="00142902" w:rsidRDefault="00142902" w:rsidP="00142902">
      <w:pPr>
        <w:spacing w:line="259" w:lineRule="auto"/>
        <w:ind w:left="0" w:right="0" w:firstLine="0"/>
        <w:rPr>
          <w:sz w:val="24"/>
        </w:rPr>
      </w:pPr>
      <w:r>
        <w:rPr>
          <w:noProof/>
          <w:sz w:val="24"/>
          <w14:ligatures w14:val="none"/>
        </w:rPr>
        <w:lastRenderedPageBreak/>
        <w:drawing>
          <wp:inline distT="0" distB="0" distL="0" distR="0" wp14:anchorId="693E27E6" wp14:editId="2183563C">
            <wp:extent cx="5733415" cy="2748915"/>
            <wp:effectExtent l="0" t="0" r="635" b="0"/>
            <wp:docPr id="163900855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08556" name="Picture 163900855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415" cy="2748915"/>
                    </a:xfrm>
                    <a:prstGeom prst="rect">
                      <a:avLst/>
                    </a:prstGeom>
                  </pic:spPr>
                </pic:pic>
              </a:graphicData>
            </a:graphic>
          </wp:inline>
        </w:drawing>
      </w:r>
      <w:r>
        <w:rPr>
          <w:sz w:val="24"/>
        </w:rPr>
        <w:br/>
      </w:r>
      <w:r>
        <w:rPr>
          <w:sz w:val="24"/>
        </w:rPr>
        <w:br/>
      </w:r>
      <w:r w:rsidRPr="00142902">
        <w:rPr>
          <w:sz w:val="24"/>
        </w:rPr>
        <w:t>Fig 7</w:t>
      </w:r>
      <w:r w:rsidR="00AC243E">
        <w:rPr>
          <w:sz w:val="24"/>
        </w:rPr>
        <w:t>.1</w:t>
      </w:r>
      <w:r w:rsidRPr="00142902">
        <w:rPr>
          <w:sz w:val="24"/>
        </w:rPr>
        <w:t xml:space="preserve">.3: Patient Dashboard interface displaying Appointment Schedules and the Real-time </w:t>
      </w:r>
      <w:r>
        <w:rPr>
          <w:sz w:val="24"/>
        </w:rPr>
        <w:t xml:space="preserve">    </w:t>
      </w:r>
      <w:r w:rsidRPr="00142902">
        <w:rPr>
          <w:sz w:val="24"/>
        </w:rPr>
        <w:t>Transparency Log.</w:t>
      </w:r>
    </w:p>
    <w:p w14:paraId="7BD5018C" w14:textId="77777777" w:rsidR="00142902" w:rsidRPr="00142902" w:rsidRDefault="00142902" w:rsidP="00142902">
      <w:pPr>
        <w:spacing w:line="259" w:lineRule="auto"/>
        <w:ind w:left="720" w:right="0" w:firstLine="0"/>
        <w:rPr>
          <w:sz w:val="24"/>
        </w:rPr>
      </w:pPr>
    </w:p>
    <w:p w14:paraId="7FACB002" w14:textId="449DC688" w:rsidR="00142902" w:rsidRDefault="00142902" w:rsidP="00BD7E8A">
      <w:pPr>
        <w:spacing w:line="259" w:lineRule="auto"/>
        <w:ind w:left="0" w:right="0" w:firstLine="0"/>
        <w:rPr>
          <w:sz w:val="24"/>
        </w:rPr>
      </w:pPr>
      <w:r>
        <w:rPr>
          <w:noProof/>
          <w:sz w:val="24"/>
          <w14:ligatures w14:val="none"/>
        </w:rPr>
        <w:drawing>
          <wp:inline distT="0" distB="0" distL="0" distR="0" wp14:anchorId="78885FCE" wp14:editId="7FE579EC">
            <wp:extent cx="5733415" cy="2757170"/>
            <wp:effectExtent l="0" t="0" r="635" b="5080"/>
            <wp:docPr id="119168932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89320" name="Picture 11916893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415" cy="2757170"/>
                    </a:xfrm>
                    <a:prstGeom prst="rect">
                      <a:avLst/>
                    </a:prstGeom>
                  </pic:spPr>
                </pic:pic>
              </a:graphicData>
            </a:graphic>
          </wp:inline>
        </w:drawing>
      </w:r>
      <w:r>
        <w:rPr>
          <w:sz w:val="24"/>
        </w:rPr>
        <w:br/>
      </w:r>
      <w:r>
        <w:rPr>
          <w:sz w:val="24"/>
        </w:rPr>
        <w:br/>
        <w:t>Fig 7.</w:t>
      </w:r>
      <w:r w:rsidR="00AC243E">
        <w:rPr>
          <w:sz w:val="24"/>
        </w:rPr>
        <w:t>1.</w:t>
      </w:r>
      <w:r>
        <w:rPr>
          <w:sz w:val="24"/>
        </w:rPr>
        <w:t xml:space="preserve">4:  </w:t>
      </w:r>
      <w:r w:rsidRPr="00142902">
        <w:rPr>
          <w:sz w:val="24"/>
        </w:rPr>
        <w:t>Secure Consultation Interface for real-time Communication between Doctors and Patients.</w:t>
      </w:r>
      <w:r>
        <w:rPr>
          <w:sz w:val="24"/>
        </w:rPr>
        <w:br/>
      </w:r>
      <w:r>
        <w:rPr>
          <w:sz w:val="24"/>
        </w:rPr>
        <w:br/>
      </w:r>
      <w:r>
        <w:rPr>
          <w:noProof/>
          <w:sz w:val="24"/>
          <w14:ligatures w14:val="none"/>
        </w:rPr>
        <w:lastRenderedPageBreak/>
        <w:drawing>
          <wp:inline distT="0" distB="0" distL="0" distR="0" wp14:anchorId="07662DB9" wp14:editId="5EEB31E1">
            <wp:extent cx="5733415" cy="2762250"/>
            <wp:effectExtent l="0" t="0" r="635" b="0"/>
            <wp:docPr id="213788373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3739" name="Picture 21378837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415" cy="2762250"/>
                    </a:xfrm>
                    <a:prstGeom prst="rect">
                      <a:avLst/>
                    </a:prstGeom>
                  </pic:spPr>
                </pic:pic>
              </a:graphicData>
            </a:graphic>
          </wp:inline>
        </w:drawing>
      </w:r>
      <w:r>
        <w:rPr>
          <w:sz w:val="24"/>
        </w:rPr>
        <w:br/>
      </w:r>
      <w:r>
        <w:rPr>
          <w:sz w:val="24"/>
        </w:rPr>
        <w:br/>
        <w:t>Fig 7.</w:t>
      </w:r>
      <w:r w:rsidR="00AC243E">
        <w:rPr>
          <w:sz w:val="24"/>
        </w:rPr>
        <w:t>1.</w:t>
      </w:r>
      <w:r>
        <w:rPr>
          <w:sz w:val="24"/>
        </w:rPr>
        <w:t>5</w:t>
      </w:r>
      <w:r w:rsidRPr="00142902">
        <w:rPr>
          <w:b/>
          <w:bCs/>
          <w:sz w:val="24"/>
        </w:rPr>
        <w:t>:</w:t>
      </w:r>
      <w:r>
        <w:rPr>
          <w:b/>
          <w:bCs/>
          <w:sz w:val="24"/>
        </w:rPr>
        <w:t xml:space="preserve"> </w:t>
      </w:r>
      <w:r>
        <w:rPr>
          <w:sz w:val="24"/>
        </w:rPr>
        <w:t>Docto</w:t>
      </w:r>
      <w:r w:rsidRPr="00142902">
        <w:rPr>
          <w:sz w:val="24"/>
        </w:rPr>
        <w:t>r’s Dashboard showing Patient Overviews and Recent Clinical Visits.</w:t>
      </w:r>
    </w:p>
    <w:p w14:paraId="11868582" w14:textId="3689466D" w:rsidR="00142902" w:rsidRPr="006821D8" w:rsidRDefault="00142902" w:rsidP="00BD7E8A">
      <w:pPr>
        <w:spacing w:line="259" w:lineRule="auto"/>
        <w:ind w:left="0" w:right="0" w:firstLine="0"/>
        <w:rPr>
          <w:sz w:val="24"/>
        </w:rPr>
      </w:pPr>
    </w:p>
    <w:p w14:paraId="42AA3D8C" w14:textId="3353EF3B" w:rsidR="002B4EF6" w:rsidRDefault="00695D53" w:rsidP="00BD7E8A">
      <w:pPr>
        <w:spacing w:line="259" w:lineRule="auto"/>
        <w:ind w:left="0" w:right="0" w:firstLine="0"/>
      </w:pPr>
      <w:r>
        <w:rPr>
          <w:b/>
          <w:bCs/>
        </w:rPr>
        <w:t xml:space="preserve">                                                                                                                       </w:t>
      </w:r>
      <w:r w:rsidR="00A4505B">
        <w:t xml:space="preserve"> </w:t>
      </w:r>
    </w:p>
    <w:p w14:paraId="0E5988D9" w14:textId="1DB515BE" w:rsidR="0056029B" w:rsidRDefault="00695D53" w:rsidP="00A4505B">
      <w:pPr>
        <w:spacing w:line="259" w:lineRule="auto"/>
        <w:ind w:left="0" w:right="0" w:firstLine="0"/>
        <w:rPr>
          <w:b/>
          <w:bCs/>
        </w:rPr>
      </w:pPr>
      <w:r>
        <w:rPr>
          <w:b/>
          <w:bCs/>
        </w:rPr>
        <w:t xml:space="preserve">                                                                                                                                                                                         </w:t>
      </w:r>
      <w:r w:rsidR="00D3110F">
        <w:rPr>
          <w:b/>
          <w:bCs/>
        </w:rPr>
        <w:t xml:space="preserve">      </w:t>
      </w:r>
    </w:p>
    <w:p w14:paraId="06C065EB" w14:textId="77777777" w:rsidR="0056029B" w:rsidRDefault="0056029B">
      <w:pPr>
        <w:spacing w:line="240" w:lineRule="auto"/>
        <w:ind w:left="0" w:right="0" w:firstLine="0"/>
        <w:jc w:val="left"/>
        <w:rPr>
          <w:b/>
          <w:bCs/>
        </w:rPr>
      </w:pPr>
      <w:r>
        <w:rPr>
          <w:b/>
          <w:bCs/>
        </w:rPr>
        <w:br w:type="page"/>
      </w:r>
    </w:p>
    <w:p w14:paraId="06120C64" w14:textId="4AA408FF" w:rsidR="002B4EF6" w:rsidRPr="006821D8" w:rsidRDefault="00695D53" w:rsidP="00A4505B">
      <w:pPr>
        <w:spacing w:line="259" w:lineRule="auto"/>
        <w:ind w:left="0" w:right="0" w:firstLine="0"/>
        <w:rPr>
          <w:b/>
          <w:bCs/>
          <w:sz w:val="24"/>
        </w:rPr>
      </w:pPr>
      <w:r w:rsidRPr="006821D8">
        <w:rPr>
          <w:b/>
          <w:bCs/>
          <w:sz w:val="24"/>
        </w:rPr>
        <w:lastRenderedPageBreak/>
        <w:t>7.2 Result Analysis</w:t>
      </w:r>
    </w:p>
    <w:p w14:paraId="756D815A" w14:textId="7652FBE5" w:rsidR="00B644FF" w:rsidRPr="00B644FF" w:rsidRDefault="00B644FF" w:rsidP="00B644FF">
      <w:pPr>
        <w:spacing w:line="259" w:lineRule="auto"/>
        <w:ind w:left="0" w:right="0" w:firstLine="0"/>
        <w:rPr>
          <w:sz w:val="24"/>
        </w:rPr>
      </w:pPr>
      <w:r>
        <w:rPr>
          <w:sz w:val="24"/>
        </w:rPr>
        <w:br/>
      </w:r>
      <w:r w:rsidRPr="00B644FF">
        <w:rPr>
          <w:sz w:val="24"/>
        </w:rPr>
        <w:t>The project successfully met its core objectives, demonstrating that a transparency-first approach can significantly improve the digital healthcare experience. The following results were observed across the system's integrated features:</w:t>
      </w:r>
    </w:p>
    <w:p w14:paraId="050852B5" w14:textId="71862BE6" w:rsidR="00B644FF" w:rsidRPr="00B644FF" w:rsidRDefault="00B644FF" w:rsidP="00B644FF">
      <w:pPr>
        <w:spacing w:line="259" w:lineRule="auto"/>
        <w:ind w:left="0" w:right="0" w:firstLine="0"/>
        <w:rPr>
          <w:sz w:val="24"/>
        </w:rPr>
      </w:pPr>
    </w:p>
    <w:p w14:paraId="2B59AAB8" w14:textId="77777777" w:rsidR="00B644FF" w:rsidRPr="00B644FF" w:rsidRDefault="00B644FF" w:rsidP="00B644FF">
      <w:pPr>
        <w:numPr>
          <w:ilvl w:val="0"/>
          <w:numId w:val="23"/>
        </w:numPr>
        <w:spacing w:line="259" w:lineRule="auto"/>
        <w:ind w:right="0"/>
        <w:rPr>
          <w:sz w:val="24"/>
        </w:rPr>
      </w:pPr>
      <w:r w:rsidRPr="00B644FF">
        <w:rPr>
          <w:b/>
          <w:bCs/>
          <w:sz w:val="24"/>
        </w:rPr>
        <w:t>Transparency and Trust Verification:</w:t>
      </w:r>
      <w:r w:rsidRPr="00B644FF">
        <w:rPr>
          <w:sz w:val="24"/>
        </w:rPr>
        <w:t xml:space="preserve"> The "Viewed" notification system was tested across multiple scenarios. It was confirmed that the system accurately logs the doctor’s name and a precise timestamp in IST whenever a patient's CT scan, X-ray, or medical record is opened. This provides the patient with a verifiable audit trail, successfully addressing the "black box" issue found in traditional portals.</w:t>
      </w:r>
    </w:p>
    <w:p w14:paraId="29F71AD4" w14:textId="4C9EBCD8" w:rsidR="00B644FF" w:rsidRPr="00B644FF" w:rsidRDefault="00B644FF" w:rsidP="00B644FF">
      <w:pPr>
        <w:spacing w:line="259" w:lineRule="auto"/>
        <w:ind w:left="0" w:right="0" w:firstLine="0"/>
        <w:rPr>
          <w:sz w:val="24"/>
        </w:rPr>
      </w:pPr>
    </w:p>
    <w:p w14:paraId="07CD0385" w14:textId="77777777" w:rsidR="00B644FF" w:rsidRPr="00B644FF" w:rsidRDefault="00B644FF" w:rsidP="00B644FF">
      <w:pPr>
        <w:numPr>
          <w:ilvl w:val="0"/>
          <w:numId w:val="23"/>
        </w:numPr>
        <w:spacing w:line="259" w:lineRule="auto"/>
        <w:ind w:right="0"/>
        <w:rPr>
          <w:sz w:val="24"/>
        </w:rPr>
      </w:pPr>
      <w:r w:rsidRPr="00B644FF">
        <w:rPr>
          <w:b/>
          <w:bCs/>
          <w:sz w:val="24"/>
        </w:rPr>
        <w:t>Medication Adherence Monitoring:</w:t>
      </w:r>
      <w:r w:rsidRPr="00B644FF">
        <w:rPr>
          <w:sz w:val="24"/>
        </w:rPr>
        <w:t xml:space="preserve"> The dynamic checkbox system proved effective for remote monitoring. Doctors were able to verify in real-time whether patients marked their daily dosages as "completed" based on the specific morning, afternoon, or evening timeslots prescribed. This feature successfully closed the communication loop for outpatient care.</w:t>
      </w:r>
    </w:p>
    <w:p w14:paraId="5F0CCA40" w14:textId="519F15B4" w:rsidR="00B644FF" w:rsidRPr="00B644FF" w:rsidRDefault="00B644FF" w:rsidP="00B644FF">
      <w:pPr>
        <w:spacing w:line="259" w:lineRule="auto"/>
        <w:ind w:left="0" w:right="0" w:firstLine="0"/>
        <w:rPr>
          <w:sz w:val="24"/>
        </w:rPr>
      </w:pPr>
    </w:p>
    <w:p w14:paraId="08B7D74A" w14:textId="77777777" w:rsidR="00B644FF" w:rsidRPr="00B644FF" w:rsidRDefault="00B644FF" w:rsidP="00B644FF">
      <w:pPr>
        <w:numPr>
          <w:ilvl w:val="0"/>
          <w:numId w:val="23"/>
        </w:numPr>
        <w:spacing w:line="259" w:lineRule="auto"/>
        <w:ind w:right="0"/>
        <w:rPr>
          <w:sz w:val="24"/>
        </w:rPr>
      </w:pPr>
      <w:r w:rsidRPr="00B644FF">
        <w:rPr>
          <w:b/>
          <w:bCs/>
          <w:sz w:val="24"/>
        </w:rPr>
        <w:t>Role-Based Data Security:</w:t>
      </w:r>
      <w:r w:rsidRPr="00B644FF">
        <w:rPr>
          <w:sz w:val="24"/>
        </w:rPr>
        <w:t xml:space="preserve"> Testing of the authentication decorators confirmed that unauthorized access is strictly prevented. Patients are restricted to their personal portals, while doctors have exclusive access to clinical documentation and prescription modules, ensuring high standards of data privacy.</w:t>
      </w:r>
    </w:p>
    <w:p w14:paraId="0FCAE3CA" w14:textId="1487413D" w:rsidR="00B644FF" w:rsidRPr="00B644FF" w:rsidRDefault="00B644FF" w:rsidP="00B644FF">
      <w:pPr>
        <w:spacing w:line="259" w:lineRule="auto"/>
        <w:ind w:left="0" w:right="0" w:firstLine="0"/>
        <w:rPr>
          <w:sz w:val="24"/>
        </w:rPr>
      </w:pPr>
    </w:p>
    <w:p w14:paraId="75916ECE" w14:textId="77777777" w:rsidR="00B644FF" w:rsidRPr="00B644FF" w:rsidRDefault="00B644FF" w:rsidP="00B644FF">
      <w:pPr>
        <w:numPr>
          <w:ilvl w:val="0"/>
          <w:numId w:val="23"/>
        </w:numPr>
        <w:spacing w:line="259" w:lineRule="auto"/>
        <w:ind w:right="0"/>
        <w:rPr>
          <w:sz w:val="24"/>
        </w:rPr>
      </w:pPr>
      <w:r w:rsidRPr="00B644FF">
        <w:rPr>
          <w:b/>
          <w:bCs/>
          <w:sz w:val="24"/>
        </w:rPr>
        <w:t>Integrated Consultation Efficiency:</w:t>
      </w:r>
      <w:r w:rsidRPr="00B644FF">
        <w:rPr>
          <w:sz w:val="24"/>
        </w:rPr>
        <w:t xml:space="preserve"> The real-time chat module allowed for immediate follow-up discussions regarding diagnosis and treatment. Patients reported that the ability to ask questions about their condition directly within the portal improved their understanding of the prescribed treatment plan.</w:t>
      </w:r>
    </w:p>
    <w:p w14:paraId="6754DE67" w14:textId="280AE471" w:rsidR="00B644FF" w:rsidRPr="00B644FF" w:rsidRDefault="00B644FF" w:rsidP="00B644FF">
      <w:pPr>
        <w:spacing w:line="259" w:lineRule="auto"/>
        <w:ind w:left="0" w:right="0" w:firstLine="0"/>
        <w:rPr>
          <w:sz w:val="24"/>
        </w:rPr>
      </w:pPr>
    </w:p>
    <w:p w14:paraId="3DE50224" w14:textId="77777777" w:rsidR="00B644FF" w:rsidRPr="00B644FF" w:rsidRDefault="00B644FF" w:rsidP="00B644FF">
      <w:pPr>
        <w:numPr>
          <w:ilvl w:val="0"/>
          <w:numId w:val="23"/>
        </w:numPr>
        <w:spacing w:line="259" w:lineRule="auto"/>
        <w:ind w:right="0"/>
        <w:rPr>
          <w:sz w:val="24"/>
        </w:rPr>
      </w:pPr>
      <w:r w:rsidRPr="00B644FF">
        <w:rPr>
          <w:b/>
          <w:bCs/>
          <w:sz w:val="24"/>
        </w:rPr>
        <w:t>User Experience and Accessibility:</w:t>
      </w:r>
      <w:r w:rsidRPr="00B644FF">
        <w:rPr>
          <w:sz w:val="24"/>
        </w:rPr>
        <w:t xml:space="preserve"> The Theme Customization Module was tested in various lighting conditions. The transition between Light and Dark modes was seamless, successfully reducing eye strain and improving the overall readability of complex medical data.</w:t>
      </w:r>
    </w:p>
    <w:p w14:paraId="158FE810" w14:textId="736A1859" w:rsidR="00B644FF" w:rsidRPr="00B644FF" w:rsidRDefault="00B644FF" w:rsidP="00B644FF">
      <w:pPr>
        <w:spacing w:line="259" w:lineRule="auto"/>
        <w:ind w:left="0" w:right="0" w:firstLine="0"/>
        <w:rPr>
          <w:sz w:val="24"/>
        </w:rPr>
      </w:pPr>
    </w:p>
    <w:p w14:paraId="4CC65E24" w14:textId="77777777" w:rsidR="00B644FF" w:rsidRPr="00B644FF" w:rsidRDefault="00B644FF" w:rsidP="00B644FF">
      <w:pPr>
        <w:numPr>
          <w:ilvl w:val="0"/>
          <w:numId w:val="23"/>
        </w:numPr>
        <w:spacing w:line="259" w:lineRule="auto"/>
        <w:ind w:right="0"/>
        <w:rPr>
          <w:sz w:val="24"/>
        </w:rPr>
      </w:pPr>
      <w:r w:rsidRPr="00B644FF">
        <w:rPr>
          <w:b/>
          <w:bCs/>
          <w:sz w:val="24"/>
        </w:rPr>
        <w:t>System Performance and Scalability:</w:t>
      </w:r>
      <w:r w:rsidRPr="00B644FF">
        <w:rPr>
          <w:sz w:val="24"/>
        </w:rPr>
        <w:t xml:space="preserve"> Under a local-host environment, the system maintained a response time of under 1.5 seconds for retrieving high-resolution medical reports. The SQLite database successfully handled concurrent requests for message updates and record logging without data corruption.</w:t>
      </w:r>
    </w:p>
    <w:p w14:paraId="1886EEAE" w14:textId="77777777" w:rsidR="002B4EF6" w:rsidRDefault="002B4EF6" w:rsidP="00A4505B">
      <w:pPr>
        <w:spacing w:line="259" w:lineRule="auto"/>
        <w:ind w:left="0" w:right="0" w:firstLine="0"/>
      </w:pPr>
    </w:p>
    <w:p w14:paraId="0B7F380B" w14:textId="77777777" w:rsidR="002B4EF6" w:rsidRDefault="002B4EF6" w:rsidP="00A4505B"/>
    <w:p w14:paraId="2A95C5A1" w14:textId="77777777" w:rsidR="002B4EF6" w:rsidRDefault="002B4EF6" w:rsidP="00A4505B"/>
    <w:p w14:paraId="4ECB7DD7" w14:textId="77777777" w:rsidR="002B4EF6" w:rsidRDefault="002B4EF6" w:rsidP="00A4505B"/>
    <w:p w14:paraId="3D1A595D" w14:textId="77777777" w:rsidR="0056029B" w:rsidRDefault="0056029B" w:rsidP="00A4505B">
      <w:pPr>
        <w:ind w:left="0" w:firstLine="0"/>
        <w:jc w:val="left"/>
        <w:rPr>
          <w:b/>
          <w:bCs/>
          <w:sz w:val="28"/>
          <w:szCs w:val="28"/>
        </w:rPr>
      </w:pPr>
    </w:p>
    <w:p w14:paraId="42BE8A6D" w14:textId="77777777" w:rsidR="0056029B" w:rsidRDefault="0056029B" w:rsidP="00A4505B">
      <w:pPr>
        <w:ind w:left="0" w:firstLine="0"/>
        <w:jc w:val="left"/>
        <w:rPr>
          <w:b/>
          <w:bCs/>
          <w:sz w:val="28"/>
          <w:szCs w:val="28"/>
        </w:rPr>
      </w:pPr>
    </w:p>
    <w:p w14:paraId="5267B048" w14:textId="77777777" w:rsidR="0056029B" w:rsidRDefault="0056029B" w:rsidP="00A4505B">
      <w:pPr>
        <w:ind w:left="0" w:firstLine="0"/>
        <w:jc w:val="left"/>
        <w:rPr>
          <w:b/>
          <w:bCs/>
          <w:sz w:val="28"/>
          <w:szCs w:val="28"/>
        </w:rPr>
      </w:pPr>
    </w:p>
    <w:p w14:paraId="07A1B4CD" w14:textId="77777777" w:rsidR="0056029B" w:rsidRDefault="0056029B">
      <w:pPr>
        <w:spacing w:line="240" w:lineRule="auto"/>
        <w:ind w:left="0" w:right="0" w:firstLine="0"/>
        <w:jc w:val="left"/>
        <w:rPr>
          <w:b/>
          <w:bCs/>
          <w:sz w:val="28"/>
          <w:szCs w:val="28"/>
        </w:rPr>
      </w:pPr>
      <w:r>
        <w:rPr>
          <w:b/>
          <w:bCs/>
          <w:sz w:val="28"/>
          <w:szCs w:val="28"/>
        </w:rPr>
        <w:br w:type="page"/>
      </w:r>
    </w:p>
    <w:p w14:paraId="6A858B20" w14:textId="6EE2A35A" w:rsidR="002B4EF6" w:rsidRPr="006821D8" w:rsidRDefault="00FD27F6" w:rsidP="00A4505B">
      <w:pPr>
        <w:ind w:left="0" w:firstLine="0"/>
        <w:jc w:val="left"/>
        <w:rPr>
          <w:b/>
          <w:bCs/>
          <w:sz w:val="28"/>
          <w:szCs w:val="28"/>
        </w:rPr>
      </w:pPr>
      <w:r w:rsidRPr="006821D8">
        <w:rPr>
          <w:b/>
          <w:bCs/>
          <w:sz w:val="28"/>
          <w:szCs w:val="28"/>
        </w:rPr>
        <w:lastRenderedPageBreak/>
        <w:t>8. CONCLUSION AND FUTURE ENHANCEMENTS</w:t>
      </w:r>
    </w:p>
    <w:p w14:paraId="2037327A" w14:textId="77777777" w:rsidR="002B4EF6" w:rsidRPr="006821D8" w:rsidRDefault="00695D53" w:rsidP="00A4505B">
      <w:pPr>
        <w:rPr>
          <w:b/>
          <w:bCs/>
          <w:sz w:val="24"/>
        </w:rPr>
      </w:pPr>
      <w:r>
        <w:rPr>
          <w:b/>
          <w:bCs/>
        </w:rPr>
        <w:t xml:space="preserve">                                                                                                                                      </w:t>
      </w:r>
      <w:r w:rsidRPr="006821D8">
        <w:rPr>
          <w:b/>
          <w:bCs/>
          <w:sz w:val="24"/>
        </w:rPr>
        <w:t>8.1 Conclusion</w:t>
      </w:r>
    </w:p>
    <w:p w14:paraId="44C401FE" w14:textId="277433AE" w:rsidR="00B644FF" w:rsidRPr="00B644FF" w:rsidRDefault="00B644FF" w:rsidP="00B644FF">
      <w:pPr>
        <w:spacing w:before="100" w:beforeAutospacing="1" w:after="100" w:afterAutospacing="1" w:line="240" w:lineRule="auto"/>
        <w:ind w:left="0" w:right="0" w:firstLine="0"/>
        <w:jc w:val="left"/>
        <w:rPr>
          <w:color w:val="auto"/>
          <w:kern w:val="0"/>
          <w:sz w:val="24"/>
          <w14:ligatures w14:val="none"/>
        </w:rPr>
      </w:pPr>
      <w:r w:rsidRPr="00B644FF">
        <w:rPr>
          <w:color w:val="auto"/>
          <w:kern w:val="0"/>
          <w:sz w:val="24"/>
          <w14:ligatures w14:val="none"/>
        </w:rPr>
        <w:t xml:space="preserve">Care Connect Hub stands out by prioritizing the doctor-patient relationship through the innovative use of transparency. By automating "Viewed" notifications and </w:t>
      </w:r>
      <w:r w:rsidR="00E37445">
        <w:rPr>
          <w:color w:val="auto"/>
          <w:kern w:val="0"/>
          <w:sz w:val="24"/>
          <w14:ligatures w14:val="none"/>
        </w:rPr>
        <w:t>enabling patients to actively participate in their recovery through medication checklists, the system fosters a higher level of trust compared to</w:t>
      </w:r>
      <w:r w:rsidRPr="00B644FF">
        <w:rPr>
          <w:color w:val="auto"/>
          <w:kern w:val="0"/>
          <w:sz w:val="24"/>
          <w14:ligatures w14:val="none"/>
        </w:rPr>
        <w:t xml:space="preserve"> standard administrative portals. The technical architecture, built on Python and Flask, provides a secure and scalable foundation that effectively manages sensitive health data while maintaining ease of use.</w:t>
      </w:r>
    </w:p>
    <w:p w14:paraId="2E8D54E7" w14:textId="5517B57A" w:rsidR="00B644FF" w:rsidRPr="00B644FF" w:rsidRDefault="00B644FF" w:rsidP="00B644FF">
      <w:pPr>
        <w:spacing w:line="240" w:lineRule="auto"/>
        <w:ind w:left="0" w:right="0" w:firstLine="0"/>
        <w:jc w:val="left"/>
        <w:rPr>
          <w:color w:val="auto"/>
          <w:kern w:val="0"/>
          <w:sz w:val="24"/>
          <w14:ligatures w14:val="none"/>
        </w:rPr>
      </w:pPr>
    </w:p>
    <w:p w14:paraId="6FC08CA9" w14:textId="77777777" w:rsidR="00B644FF" w:rsidRDefault="00B644FF" w:rsidP="00B644FF">
      <w:pPr>
        <w:spacing w:before="100" w:beforeAutospacing="1" w:after="100" w:afterAutospacing="1" w:line="240" w:lineRule="auto"/>
        <w:ind w:left="0" w:right="0" w:firstLine="0"/>
        <w:jc w:val="left"/>
        <w:rPr>
          <w:b/>
          <w:bCs/>
          <w:color w:val="auto"/>
          <w:kern w:val="0"/>
          <w:sz w:val="24"/>
          <w14:ligatures w14:val="none"/>
        </w:rPr>
      </w:pPr>
      <w:r w:rsidRPr="00B644FF">
        <w:rPr>
          <w:b/>
          <w:bCs/>
          <w:color w:val="auto"/>
          <w:kern w:val="0"/>
          <w:sz w:val="24"/>
          <w14:ligatures w14:val="none"/>
        </w:rPr>
        <w:t>8.2 Future Scope</w:t>
      </w:r>
    </w:p>
    <w:p w14:paraId="7EFEDD68" w14:textId="0999E3B0" w:rsidR="00B644FF" w:rsidRPr="00B644FF" w:rsidRDefault="00B644FF" w:rsidP="00B644FF">
      <w:pPr>
        <w:spacing w:before="100" w:beforeAutospacing="1" w:after="100" w:afterAutospacing="1" w:line="240" w:lineRule="auto"/>
        <w:ind w:left="0" w:right="0" w:firstLine="0"/>
        <w:jc w:val="left"/>
        <w:rPr>
          <w:color w:val="auto"/>
          <w:kern w:val="0"/>
          <w:sz w:val="24"/>
          <w14:ligatures w14:val="none"/>
        </w:rPr>
      </w:pPr>
      <w:r w:rsidRPr="00B644FF">
        <w:rPr>
          <w:color w:val="auto"/>
          <w:kern w:val="0"/>
          <w:sz w:val="24"/>
          <w14:ligatures w14:val="none"/>
        </w:rPr>
        <w:t xml:space="preserve"> The current prototype serves as a baseline for several advanced future enhancements:</w:t>
      </w:r>
    </w:p>
    <w:p w14:paraId="1280E787" w14:textId="77777777" w:rsidR="00B644FF" w:rsidRPr="00B644FF" w:rsidRDefault="00B644FF" w:rsidP="00B644FF">
      <w:pPr>
        <w:numPr>
          <w:ilvl w:val="0"/>
          <w:numId w:val="11"/>
        </w:numPr>
        <w:spacing w:before="100" w:beforeAutospacing="1" w:after="100" w:afterAutospacing="1" w:line="240" w:lineRule="auto"/>
        <w:ind w:right="0"/>
        <w:jc w:val="left"/>
        <w:rPr>
          <w:color w:val="auto"/>
          <w:kern w:val="0"/>
          <w:sz w:val="24"/>
          <w14:ligatures w14:val="none"/>
        </w:rPr>
      </w:pPr>
      <w:r w:rsidRPr="00B644FF">
        <w:rPr>
          <w:b/>
          <w:bCs/>
          <w:color w:val="auto"/>
          <w:kern w:val="0"/>
          <w:sz w:val="24"/>
          <w14:ligatures w14:val="none"/>
        </w:rPr>
        <w:t>AI-Assisted Diagnostics</w:t>
      </w:r>
      <w:r w:rsidRPr="00B644FF">
        <w:rPr>
          <w:color w:val="auto"/>
          <w:kern w:val="0"/>
          <w:sz w:val="24"/>
          <w14:ligatures w14:val="none"/>
        </w:rPr>
        <w:t>: Integrating machine learning models to perform preliminary analysis on uploaded X-rays and CT scans to assist doctors in identifying critical issues faster.</w:t>
      </w:r>
    </w:p>
    <w:p w14:paraId="763EEC8C" w14:textId="77777777" w:rsidR="00B644FF" w:rsidRPr="00B644FF" w:rsidRDefault="00B644FF" w:rsidP="00B644FF">
      <w:pPr>
        <w:numPr>
          <w:ilvl w:val="0"/>
          <w:numId w:val="11"/>
        </w:numPr>
        <w:spacing w:before="100" w:beforeAutospacing="1" w:after="100" w:afterAutospacing="1" w:line="240" w:lineRule="auto"/>
        <w:ind w:right="0"/>
        <w:jc w:val="left"/>
        <w:rPr>
          <w:color w:val="auto"/>
          <w:kern w:val="0"/>
          <w:sz w:val="24"/>
          <w14:ligatures w14:val="none"/>
        </w:rPr>
      </w:pPr>
      <w:r w:rsidRPr="00B644FF">
        <w:rPr>
          <w:b/>
          <w:bCs/>
          <w:color w:val="auto"/>
          <w:kern w:val="0"/>
          <w:sz w:val="24"/>
          <w14:ligatures w14:val="none"/>
        </w:rPr>
        <w:t>Mobile Ecosystem</w:t>
      </w:r>
      <w:r w:rsidRPr="00B644FF">
        <w:rPr>
          <w:color w:val="auto"/>
          <w:kern w:val="0"/>
          <w:sz w:val="24"/>
          <w14:ligatures w14:val="none"/>
        </w:rPr>
        <w:t>: Developing a dedicated mobile app to provide push notifications for medication reminders and real-time alerts when records are accessed.</w:t>
      </w:r>
    </w:p>
    <w:p w14:paraId="6705B423" w14:textId="77777777" w:rsidR="00B644FF" w:rsidRPr="00B644FF" w:rsidRDefault="00B644FF" w:rsidP="00B644FF">
      <w:pPr>
        <w:numPr>
          <w:ilvl w:val="0"/>
          <w:numId w:val="11"/>
        </w:numPr>
        <w:spacing w:before="100" w:beforeAutospacing="1" w:after="100" w:afterAutospacing="1" w:line="240" w:lineRule="auto"/>
        <w:ind w:right="0"/>
        <w:jc w:val="left"/>
        <w:rPr>
          <w:color w:val="auto"/>
          <w:kern w:val="0"/>
          <w:sz w:val="24"/>
          <w14:ligatures w14:val="none"/>
        </w:rPr>
      </w:pPr>
      <w:r w:rsidRPr="00B644FF">
        <w:rPr>
          <w:b/>
          <w:bCs/>
          <w:color w:val="auto"/>
          <w:kern w:val="0"/>
          <w:sz w:val="24"/>
          <w14:ligatures w14:val="none"/>
        </w:rPr>
        <w:t>Telehealth Integration</w:t>
      </w:r>
      <w:r w:rsidRPr="00B644FF">
        <w:rPr>
          <w:color w:val="auto"/>
          <w:kern w:val="0"/>
          <w:sz w:val="24"/>
          <w14:ligatures w14:val="none"/>
        </w:rPr>
        <w:t>: Expanding the current chat module into a full-featured video consultation platform to facilitate remote appointments and follow-ups.</w:t>
      </w:r>
    </w:p>
    <w:p w14:paraId="2FDB3B2D" w14:textId="4BBBDD7C" w:rsidR="00276F31" w:rsidRPr="00B644FF" w:rsidRDefault="00695D53" w:rsidP="00B644FF">
      <w:pPr>
        <w:tabs>
          <w:tab w:val="left" w:pos="720"/>
        </w:tabs>
        <w:ind w:left="720" w:firstLine="0"/>
        <w:rPr>
          <w:sz w:val="24"/>
        </w:rPr>
      </w:pPr>
      <w:r w:rsidRPr="006821D8">
        <w:rPr>
          <w:sz w:val="24"/>
        </w:rPr>
        <w:t xml:space="preserve">. </w:t>
      </w:r>
      <w:r>
        <w:rPr>
          <w:b/>
          <w:bCs/>
        </w:rPr>
        <w:t xml:space="preserve">                                                                                                                                                                                                            </w:t>
      </w:r>
    </w:p>
    <w:p w14:paraId="0CB0F30A" w14:textId="77777777" w:rsidR="00B644FF" w:rsidRDefault="00B644FF" w:rsidP="00B644FF">
      <w:pPr>
        <w:ind w:left="0" w:firstLine="0"/>
        <w:rPr>
          <w:b/>
          <w:bCs/>
          <w:sz w:val="28"/>
          <w:szCs w:val="28"/>
        </w:rPr>
      </w:pPr>
      <w:r w:rsidRPr="006821D8">
        <w:rPr>
          <w:b/>
          <w:bCs/>
          <w:sz w:val="28"/>
          <w:szCs w:val="28"/>
        </w:rPr>
        <w:t>REFERENCES</w:t>
      </w:r>
    </w:p>
    <w:p w14:paraId="2B9D10E1" w14:textId="77777777" w:rsidR="00B644FF" w:rsidRPr="006821D8" w:rsidRDefault="00B644FF" w:rsidP="00B644FF">
      <w:pPr>
        <w:ind w:left="0" w:firstLine="0"/>
        <w:rPr>
          <w:b/>
          <w:bCs/>
          <w:sz w:val="28"/>
          <w:szCs w:val="28"/>
        </w:rPr>
      </w:pPr>
    </w:p>
    <w:p w14:paraId="7B687AEE" w14:textId="77777777" w:rsidR="00B644FF" w:rsidRPr="006821D8" w:rsidRDefault="00B644FF" w:rsidP="00B644FF">
      <w:pPr>
        <w:ind w:left="360" w:firstLine="0"/>
        <w:rPr>
          <w:sz w:val="24"/>
        </w:rPr>
      </w:pPr>
      <w:r w:rsidRPr="006821D8">
        <w:rPr>
          <w:sz w:val="24"/>
        </w:rPr>
        <w:t>1.  Flask Documentation (2025). Pallets Projects.</w:t>
      </w:r>
    </w:p>
    <w:p w14:paraId="7240F46B" w14:textId="77777777" w:rsidR="00B644FF" w:rsidRPr="006821D8" w:rsidRDefault="00B644FF" w:rsidP="00B644FF">
      <w:pPr>
        <w:ind w:left="360" w:firstLine="0"/>
        <w:rPr>
          <w:sz w:val="24"/>
        </w:rPr>
      </w:pPr>
      <w:r w:rsidRPr="006821D8">
        <w:rPr>
          <w:sz w:val="24"/>
        </w:rPr>
        <w:t>2.  SQLite Documentation. "SQL As Understood by SQLite".</w:t>
      </w:r>
    </w:p>
    <w:p w14:paraId="40EDA5BB" w14:textId="77777777" w:rsidR="00B644FF" w:rsidRPr="006821D8" w:rsidRDefault="00B644FF" w:rsidP="00B644FF">
      <w:pPr>
        <w:ind w:left="360" w:firstLine="0"/>
        <w:rPr>
          <w:sz w:val="24"/>
        </w:rPr>
      </w:pPr>
      <w:r w:rsidRPr="006821D8">
        <w:rPr>
          <w:sz w:val="24"/>
        </w:rPr>
        <w:t>3.  Design Thinking methodology for Health Monitoring Systems.</w:t>
      </w:r>
    </w:p>
    <w:p w14:paraId="3415ECF7" w14:textId="08436F32" w:rsidR="002B4EF6" w:rsidRDefault="00B644FF">
      <w:pPr>
        <w:ind w:left="360" w:firstLine="0"/>
      </w:pPr>
      <w:r w:rsidRPr="006821D8">
        <w:rPr>
          <w:sz w:val="24"/>
        </w:rPr>
        <w:t xml:space="preserve">4. </w:t>
      </w:r>
      <w:r>
        <w:rPr>
          <w:sz w:val="24"/>
        </w:rPr>
        <w:t xml:space="preserve"> </w:t>
      </w:r>
      <w:r w:rsidRPr="006821D8">
        <w:rPr>
          <w:sz w:val="24"/>
        </w:rPr>
        <w:t xml:space="preserve">Documentation for </w:t>
      </w:r>
      <w:proofErr w:type="spellStart"/>
      <w:r w:rsidRPr="006821D8">
        <w:rPr>
          <w:sz w:val="24"/>
        </w:rPr>
        <w:t>Werkzeug</w:t>
      </w:r>
      <w:proofErr w:type="spellEnd"/>
      <w:r w:rsidRPr="006821D8">
        <w:rPr>
          <w:sz w:val="24"/>
        </w:rPr>
        <w:t xml:space="preserve"> (Password Hashing) and Jinja2 </w:t>
      </w:r>
      <w:r>
        <w:rPr>
          <w:sz w:val="24"/>
        </w:rPr>
        <w:t>t</w:t>
      </w:r>
      <w:r w:rsidRPr="006821D8">
        <w:rPr>
          <w:sz w:val="24"/>
        </w:rPr>
        <w:t>emplating</w:t>
      </w:r>
      <w:r>
        <w:rPr>
          <w:sz w:val="24"/>
        </w:rPr>
        <w:t>.</w:t>
      </w:r>
      <w:r w:rsidR="00695D53">
        <w:rPr>
          <w:b/>
          <w:bCs/>
        </w:rPr>
        <w:t xml:space="preserve">    </w:t>
      </w:r>
    </w:p>
    <w:sectPr w:rsidR="002B4EF6">
      <w:headerReference w:type="even" r:id="rId19"/>
      <w:headerReference w:type="default" r:id="rId20"/>
      <w:footerReference w:type="even" r:id="rId21"/>
      <w:footerReference w:type="default" r:id="rId22"/>
      <w:headerReference w:type="first" r:id="rId23"/>
      <w:footerReference w:type="first" r:id="rId24"/>
      <w:pgSz w:w="11906" w:h="16838"/>
      <w:pgMar w:top="1497" w:right="1437" w:bottom="1348"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F2A2D" w14:textId="77777777" w:rsidR="0011334E" w:rsidRDefault="0011334E">
      <w:pPr>
        <w:spacing w:line="240" w:lineRule="auto"/>
      </w:pPr>
      <w:r>
        <w:separator/>
      </w:r>
    </w:p>
  </w:endnote>
  <w:endnote w:type="continuationSeparator" w:id="0">
    <w:p w14:paraId="333CAB57" w14:textId="77777777" w:rsidR="0011334E" w:rsidRDefault="001133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EED7" w14:textId="77777777" w:rsidR="002B4EF6" w:rsidRDefault="00695D53">
    <w:pPr>
      <w:spacing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57728" behindDoc="0" locked="0" layoutInCell="1" allowOverlap="1" wp14:anchorId="0424C0C1" wp14:editId="11037193">
              <wp:simplePos x="0" y="0"/>
              <wp:positionH relativeFrom="page">
                <wp:posOffset>304800</wp:posOffset>
              </wp:positionH>
              <wp:positionV relativeFrom="page">
                <wp:posOffset>10332720</wp:posOffset>
              </wp:positionV>
              <wp:extent cx="6952615" cy="56515"/>
              <wp:effectExtent l="0" t="0" r="0" b="0"/>
              <wp:wrapSquare wrapText="bothSides"/>
              <wp:docPr id="4139" name="Group 12357"/>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39" name="Freeform 39"/>
                      <wps:cNvSpPr/>
                      <wps:spPr>
                        <a:xfrm>
                          <a:off x="0" y="2"/>
                          <a:ext cx="9144" cy="56386"/>
                        </a:xfrm>
                        <a:custGeom>
                          <a:avLst/>
                          <a:gdLst/>
                          <a:ahLst/>
                          <a:cxnLst/>
                          <a:rect l="l" t="t" r="r" b="b"/>
                          <a:pathLst>
                            <a:path w="9144" h="56386">
                              <a:moveTo>
                                <a:pt x="0" y="0"/>
                              </a:moveTo>
                              <a:lnTo>
                                <a:pt x="9144" y="0"/>
                              </a:lnTo>
                              <a:lnTo>
                                <a:pt x="9144" y="56386"/>
                              </a:lnTo>
                              <a:lnTo>
                                <a:pt x="0" y="56386"/>
                              </a:lnTo>
                              <a:lnTo>
                                <a:pt x="0" y="0"/>
                              </a:lnTo>
                            </a:path>
                          </a:pathLst>
                        </a:custGeom>
                        <a:solidFill>
                          <a:srgbClr val="000000"/>
                        </a:solidFill>
                        <a:ln w="0" cap="flat" cmpd="sng">
                          <a:solidFill>
                            <a:srgbClr val="000000"/>
                          </a:solidFill>
                          <a:prstDash val="solid"/>
                          <a:miter/>
                        </a:ln>
                      </wps:spPr>
                      <wps:bodyPr/>
                    </wps:wsp>
                    <wps:wsp>
                      <wps:cNvPr id="40" name="Freeform 40"/>
                      <wps:cNvSpPr/>
                      <wps:spPr>
                        <a:xfrm>
                          <a:off x="0" y="47244"/>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41" name="Freeform 41"/>
                      <wps:cNvSpPr/>
                      <wps:spPr>
                        <a:xfrm>
                          <a:off x="9144" y="0"/>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42" name="Freeform 42"/>
                      <wps:cNvSpPr/>
                      <wps:spPr>
                        <a:xfrm>
                          <a:off x="9144" y="38101"/>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43" name="Freeform 43"/>
                      <wps:cNvSpPr/>
                      <wps:spPr>
                        <a:xfrm>
                          <a:off x="18288" y="0"/>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s:wsp>
                      <wps:cNvPr id="44" name="Freeform 44"/>
                      <wps:cNvSpPr/>
                      <wps:spPr>
                        <a:xfrm>
                          <a:off x="56388" y="47244"/>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000000"/>
                        </a:solidFill>
                        <a:ln w="0" cap="flat" cmpd="sng">
                          <a:solidFill>
                            <a:srgbClr val="000000"/>
                          </a:solidFill>
                          <a:prstDash val="solid"/>
                          <a:miter/>
                        </a:ln>
                      </wps:spPr>
                      <wps:bodyPr/>
                    </wps:wsp>
                    <wps:wsp>
                      <wps:cNvPr id="45" name="Freeform 45"/>
                      <wps:cNvSpPr/>
                      <wps:spPr>
                        <a:xfrm>
                          <a:off x="56388" y="38101"/>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FFFFFF"/>
                        </a:solidFill>
                        <a:ln w="0" cap="flat" cmpd="sng">
                          <a:solidFill>
                            <a:srgbClr val="000000"/>
                          </a:solidFill>
                          <a:prstDash val="solid"/>
                          <a:miter/>
                        </a:ln>
                      </wps:spPr>
                      <wps:bodyPr/>
                    </wps:wsp>
                    <wps:wsp>
                      <wps:cNvPr id="46" name="Freeform 46"/>
                      <wps:cNvSpPr/>
                      <wps:spPr>
                        <a:xfrm>
                          <a:off x="56388" y="0"/>
                          <a:ext cx="6839712" cy="38100"/>
                        </a:xfrm>
                        <a:custGeom>
                          <a:avLst/>
                          <a:gdLst/>
                          <a:ahLst/>
                          <a:cxnLst/>
                          <a:rect l="l" t="t" r="r" b="b"/>
                          <a:pathLst>
                            <a:path w="6839712" h="38100">
                              <a:moveTo>
                                <a:pt x="0" y="0"/>
                              </a:moveTo>
                              <a:lnTo>
                                <a:pt x="6839712" y="0"/>
                              </a:lnTo>
                              <a:lnTo>
                                <a:pt x="6839712" y="38100"/>
                              </a:lnTo>
                              <a:lnTo>
                                <a:pt x="0" y="38100"/>
                              </a:lnTo>
                              <a:lnTo>
                                <a:pt x="0" y="0"/>
                              </a:lnTo>
                            </a:path>
                          </a:pathLst>
                        </a:custGeom>
                        <a:solidFill>
                          <a:srgbClr val="000000"/>
                        </a:solidFill>
                        <a:ln w="0" cap="flat" cmpd="sng">
                          <a:solidFill>
                            <a:srgbClr val="000000"/>
                          </a:solidFill>
                          <a:prstDash val="solid"/>
                          <a:miter/>
                        </a:ln>
                      </wps:spPr>
                      <wps:bodyPr/>
                    </wps:wsp>
                    <wps:wsp>
                      <wps:cNvPr id="47" name="Freeform 47"/>
                      <wps:cNvSpPr/>
                      <wps:spPr>
                        <a:xfrm>
                          <a:off x="6943344" y="2"/>
                          <a:ext cx="9144" cy="56386"/>
                        </a:xfrm>
                        <a:custGeom>
                          <a:avLst/>
                          <a:gdLst/>
                          <a:ahLst/>
                          <a:cxnLst/>
                          <a:rect l="l" t="t" r="r" b="b"/>
                          <a:pathLst>
                            <a:path w="9144" h="56386">
                              <a:moveTo>
                                <a:pt x="0" y="0"/>
                              </a:moveTo>
                              <a:lnTo>
                                <a:pt x="9144" y="0"/>
                              </a:lnTo>
                              <a:lnTo>
                                <a:pt x="9144" y="56386"/>
                              </a:lnTo>
                              <a:lnTo>
                                <a:pt x="0" y="56386"/>
                              </a:lnTo>
                              <a:lnTo>
                                <a:pt x="0" y="0"/>
                              </a:lnTo>
                            </a:path>
                          </a:pathLst>
                        </a:custGeom>
                        <a:solidFill>
                          <a:srgbClr val="000000"/>
                        </a:solidFill>
                        <a:ln w="0" cap="flat" cmpd="sng">
                          <a:solidFill>
                            <a:srgbClr val="000000"/>
                          </a:solidFill>
                          <a:prstDash val="solid"/>
                          <a:miter/>
                        </a:ln>
                      </wps:spPr>
                      <wps:bodyPr/>
                    </wps:wsp>
                    <wps:wsp>
                      <wps:cNvPr id="48" name="Freeform 48"/>
                      <wps:cNvSpPr/>
                      <wps:spPr>
                        <a:xfrm>
                          <a:off x="6896100" y="47244"/>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49" name="Freeform 49"/>
                      <wps:cNvSpPr/>
                      <wps:spPr>
                        <a:xfrm>
                          <a:off x="6934200" y="0"/>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50" name="Freeform 50"/>
                      <wps:cNvSpPr/>
                      <wps:spPr>
                        <a:xfrm>
                          <a:off x="6896100" y="38101"/>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51" name="Freeform 51"/>
                      <wps:cNvSpPr/>
                      <wps:spPr>
                        <a:xfrm>
                          <a:off x="6896100" y="0"/>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g:wgp>
                </a:graphicData>
              </a:graphic>
            </wp:anchor>
          </w:drawing>
        </mc:Choice>
        <mc:Fallback xmlns:wpsCustomData="http://www.wps.cn/officeDocument/2013/wpsCustomData">
          <w:pict>
            <v:group id="Group 12357" o:spid="_x0000_s1026" o:spt="203" style="position:absolute;left:0pt;margin-left:24pt;margin-top:813.6pt;height:4.45pt;width:547.45pt;mso-position-horizontal-relative:page;mso-position-vertical-relative:page;mso-wrap-distance-bottom:0pt;mso-wrap-distance-left:9pt;mso-wrap-distance-right:9pt;mso-wrap-distance-top:0pt;z-index:251659264;mso-width-relative:page;mso-height-relative:page;" coordsize="6952488,56388" o:gfxdata="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">
              <o:lock v:ext="edit" aspectratio="f"/>
              <v:shape id="_x0000_s1026" o:spid="_x0000_s1026" o:spt="100" style="position:absolute;left:0;top:2;height:56386;width:9144;" fillcolor="#000000" filled="t" stroked="t" coordsize="9144,56386" o:gfxdata="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Lwf+8AAAA&#10;2wAAAA8AAAAAAAAAAQAgAAAAIgAAAGRycy9kb3ducmV2LnhtbFBLAQIUABQAAAAIAIdO4kAzLwWe&#10;OwAAADkAAAAQAAAAAAAAAAEAIAAAAAsBAABkcnMvc2hhcGV4bWwueG1sUEsFBgAAAAAGAAYAWwEA&#10;ALUDAAAAAA==&#10;" path="m0,0l9144,0,9144,56386,0,56386,0,0e">
                <v:fill on="t" focussize="0,0"/>
                <v:stroke weight="0pt" color="#000000" joinstyle="miter"/>
                <v:imagedata o:title=""/>
                <o:lock v:ext="edit" aspectratio="f"/>
              </v:shape>
              <v:shape id="_x0000_s1026" o:spid="_x0000_s1026" o:spt="100" style="position:absolute;left:0;top:47244;height:9144;width:56388;" fillcolor="#000000" filled="t" stroked="t" coordsize="56388,9144" o:gfxdata="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Eel68AAAA&#10;2wAAAA8AAAAAAAAAAQAgAAAAIgAAAGRycy9kb3ducmV2LnhtbFBLAQIUABQAAAAIAIdO4kAzLwWe&#10;OwAAADkAAAAQAAAAAAAAAAEAIAAAAAsBAABkcnMvc2hhcGV4bWwueG1sUEsFBgAAAAAGAAYAWwEA&#10;ALUDAAAAAA==&#10;" path="m0,0l56388,0,56388,9144,0,9144,0,0e">
                <v:fill on="t" focussize="0,0"/>
                <v:stroke weight="0pt" color="#000000" joinstyle="miter"/>
                <v:imagedata o:title=""/>
                <o:lock v:ext="edit" aspectratio="f"/>
              </v:shape>
              <v:shape id="_x0000_s1026" o:spid="_x0000_s1026" o:spt="100" style="position:absolute;left:9144;top:0;height:47244;width:9144;" fillcolor="#FFFFFF" filled="t" stroked="t" coordsize="9144,47244" o:gfxdata="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MpG8vQAA&#10;ANsAAAAPAAAAAAAAAAEAIAAAACIAAABkcnMvZG93bnJldi54bWxQSwECFAAUAAAACACHTuJAMy8F&#10;njsAAAA5AAAAEAAAAAAAAAABACAAAAAMAQAAZHJzL3NoYXBleG1sLnhtbFBLBQYAAAAABgAGAFsB&#10;AAC2AwAAAAA=&#10;" path="m0,0l9144,0,9144,47244,0,47244,0,0e">
                <v:fill on="t" focussize="0,0"/>
                <v:stroke weight="0pt" color="#000000" joinstyle="miter"/>
                <v:imagedata o:title=""/>
                <o:lock v:ext="edit" aspectratio="f"/>
              </v:shape>
              <v:shape id="_x0000_s1026" o:spid="_x0000_s1026" o:spt="100" style="position:absolute;left:9144;top:38101;height:9144;width:47244;" fillcolor="#FFFFFF" filled="t" stroked="t" coordsize="47244,9144" o:gfxdata="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Xfia5AAAA2wAA&#10;AA8AAAAAAAAAAQAgAAAAIgAAAGRycy9kb3ducmV2LnhtbFBLAQIUABQAAAAIAIdO4kAzLwWeOwAA&#10;ADkAAAAQAAAAAAAAAAEAIAAAAAgBAABkcnMvc2hhcGV4bWwueG1sUEsFBgAAAAAGAAYAWwEAALID&#10;AAAAAA==&#10;" path="m0,0l47244,0,47244,9144,0,9144,0,0e">
                <v:fill on="t" focussize="0,0"/>
                <v:stroke weight="0pt" color="#000000" joinstyle="miter"/>
                <v:imagedata o:title=""/>
                <o:lock v:ext="edit" aspectratio="f"/>
              </v:shape>
              <v:shape id="_x0000_s1026" o:spid="_x0000_s1026" o:spt="100" style="position:absolute;left:18288;top:0;height:38100;width:38100;" fillcolor="#000000" filled="t" stroked="t" coordsize="38100,38100" o:gfxdata="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zK568AAAA&#10;2wAAAA8AAAAAAAAAAQAgAAAAIgAAAGRycy9kb3ducmV2LnhtbFBLAQIUABQAAAAIAIdO4kAzLwWe&#10;OwAAADkAAAAQAAAAAAAAAAEAIAAAAAsBAABkcnMvc2hhcGV4bWwueG1sUEsFBgAAAAAGAAYAWwEA&#10;ALUDAAAAAA==&#10;" path="m0,0l38100,0,38100,38100,0,38100,0,0e">
                <v:fill on="t" focussize="0,0"/>
                <v:stroke weight="0pt" color="#000000" joinstyle="miter"/>
                <v:imagedata o:title=""/>
                <o:lock v:ext="edit" aspectratio="f"/>
              </v:shape>
              <v:shape id="_x0000_s1026" o:spid="_x0000_s1026" o:spt="100" style="position:absolute;left:56388;top:47244;height:9144;width:6839712;" fillcolor="#000000" filled="t" stroked="t" coordsize="6839712,9144" o:gfxdata="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QaqfvQAA&#10;ANsAAAAPAAAAAAAAAAEAIAAAACIAAABkcnMvZG93bnJldi54bWxQSwECFAAUAAAACACHTuJAMy8F&#10;njsAAAA5AAAAEAAAAAAAAAABACAAAAAMAQAAZHJzL3NoYXBleG1sLnhtbFBLBQYAAAAABgAGAFsB&#10;AAC2AwAAAAA=&#10;" path="m0,0l6839712,0,6839712,9144,0,9144,0,0e">
                <v:fill on="t" focussize="0,0"/>
                <v:stroke weight="0pt" color="#000000" joinstyle="miter"/>
                <v:imagedata o:title=""/>
                <o:lock v:ext="edit" aspectratio="f"/>
              </v:shape>
              <v:shape id="_x0000_s1026" o:spid="_x0000_s1026" o:spt="100" style="position:absolute;left:56388;top:38101;height:9144;width:6839712;" fillcolor="#FFFFFF" filled="t" stroked="t" coordsize="6839712,9144" o:gfxdata="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wZT+8AAAA&#10;2wAAAA8AAAAAAAAAAQAgAAAAIgAAAGRycy9kb3ducmV2LnhtbFBLAQIUABQAAAAIAIdO4kAzLwWe&#10;OwAAADkAAAAQAAAAAAAAAAEAIAAAAAsBAABkcnMvc2hhcGV4bWwueG1sUEsFBgAAAAAGAAYAWwEA&#10;ALUDAAAAAA==&#10;" path="m0,0l6839712,0,6839712,9144,0,9144,0,0e">
                <v:fill on="t" focussize="0,0"/>
                <v:stroke weight="0pt" color="#000000" joinstyle="miter"/>
                <v:imagedata o:title=""/>
                <o:lock v:ext="edit" aspectratio="f"/>
              </v:shape>
              <v:shape id="_x0000_s1026" o:spid="_x0000_s1026" o:spt="100" style="position:absolute;left:56388;top:0;height:38100;width:6839712;" fillcolor="#000000" filled="t" stroked="t" coordsize="6839712,38100" o:gfxdata="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GhgbgAAADbAAAA&#10;DwAAAAAAAAABACAAAAAiAAAAZHJzL2Rvd25yZXYueG1sUEsBAhQAFAAAAAgAh07iQDMvBZ47AAAA&#10;OQAAABAAAAAAAAAAAQAgAAAABwEAAGRycy9zaGFwZXhtbC54bWxQSwUGAAAAAAYABgBbAQAAsQMA&#10;AAAA&#10;" path="m0,0l6839712,0,6839712,38100,0,38100,0,0e">
                <v:fill on="t" focussize="0,0"/>
                <v:stroke weight="0pt" color="#000000" joinstyle="miter"/>
                <v:imagedata o:title=""/>
                <o:lock v:ext="edit" aspectratio="f"/>
              </v:shape>
              <v:shape id="_x0000_s1026" o:spid="_x0000_s1026" o:spt="100" style="position:absolute;left:6943344;top:2;height:56386;width:9144;" fillcolor="#000000" filled="t" stroked="t" coordsize="9144,56386" o:gfxdata="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3oNrvQAA&#10;ANsAAAAPAAAAAAAAAAEAIAAAACIAAABkcnMvZG93bnJldi54bWxQSwECFAAUAAAACACHTuJAMy8F&#10;njsAAAA5AAAAEAAAAAAAAAABACAAAAAMAQAAZHJzL3NoYXBleG1sLnhtbFBLBQYAAAAABgAGAFsB&#10;AAC2AwAAAAA=&#10;" path="m0,0l9144,0,9144,56386,0,56386,0,0e">
                <v:fill on="t" focussize="0,0"/>
                <v:stroke weight="0pt" color="#000000" joinstyle="miter"/>
                <v:imagedata o:title=""/>
                <o:lock v:ext="edit" aspectratio="f"/>
              </v:shape>
              <v:shape id="_x0000_s1026" o:spid="_x0000_s1026" o:spt="100" style="position:absolute;left:6896100;top:47244;height:9144;width:56388;" fillcolor="#000000" filled="t" stroked="t" coordsize="56388,9144" o:gfxdata="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ydli8AAAA&#10;2wAAAA8AAAAAAAAAAQAgAAAAIgAAAGRycy9kb3ducmV2LnhtbFBLAQIUABQAAAAIAIdO4kAzLwWe&#10;OwAAADkAAAAQAAAAAAAAAAEAIAAAAAsBAABkcnMvc2hhcGV4bWwueG1sUEsFBgAAAAAGAAYAWwEA&#10;ALUDAAAAAA==&#10;" path="m0,0l56388,0,56388,9144,0,9144,0,0e">
                <v:fill on="t" focussize="0,0"/>
                <v:stroke weight="0pt" color="#000000" joinstyle="miter"/>
                <v:imagedata o:title=""/>
                <o:lock v:ext="edit" aspectratio="f"/>
              </v:shape>
              <v:shape id="_x0000_s1026" o:spid="_x0000_s1026" o:spt="100" style="position:absolute;left:6934200;top:0;height:47244;width:9144;" fillcolor="#FFFFFF" filled="t" stroked="t" coordsize="9144,47244" o:gfxdata="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Sdur4A&#10;AADbAAAADwAAAAAAAAABACAAAAAiAAAAZHJzL2Rvd25yZXYueG1sUEsBAhQAFAAAAAgAh07iQDMv&#10;BZ47AAAAOQAAABAAAAAAAAAAAQAgAAAADQEAAGRycy9zaGFwZXhtbC54bWxQSwUGAAAAAAYABgBb&#10;AQAAtwMAAAAA&#10;" path="m0,0l9144,0,9144,47244,0,47244,0,0e">
                <v:fill on="t" focussize="0,0"/>
                <v:stroke weight="0pt" color="#000000" joinstyle="miter"/>
                <v:imagedata o:title=""/>
                <o:lock v:ext="edit" aspectratio="f"/>
              </v:shape>
              <v:shape id="_x0000_s1026" o:spid="_x0000_s1026" o:spt="100" style="position:absolute;left:6896100;top:38101;height:9144;width:47244;" fillcolor="#FFFFFF" filled="t" stroked="t" coordsize="47244,9144" o:gfxdata="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JDTF7UAAADbAAAADwAA&#10;AAAAAAABACAAAAAiAAAAZHJzL2Rvd25yZXYueG1sUEsBAhQAFAAAAAgAh07iQDMvBZ47AAAAOQAA&#10;ABAAAAAAAAAAAQAgAAAABAEAAGRycy9zaGFwZXhtbC54bWxQSwUGAAAAAAYABgBbAQAArgMAAAAA&#10;" path="m0,0l47244,0,47244,9144,0,9144,0,0e">
                <v:fill on="t" focussize="0,0"/>
                <v:stroke weight="0pt" color="#000000" joinstyle="miter"/>
                <v:imagedata o:title=""/>
                <o:lock v:ext="edit" aspectratio="f"/>
              </v:shape>
              <v:shape id="_x0000_s1026" o:spid="_x0000_s1026" o:spt="100" style="position:absolute;left:6896100;top:0;height:38100;width:38100;" fillcolor="#000000" filled="t" stroked="t" coordsize="38100,38100" o:gfxdata="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K0hq+8AAAA&#10;2wAAAA8AAAAAAAAAAQAgAAAAIgAAAGRycy9kb3ducmV2LnhtbFBLAQIUABQAAAAIAIdO4kAzLwWe&#10;OwAAADkAAAAQAAAAAAAAAAEAIAAAAAsBAABkcnMvc2hhcGV4bWwueG1sUEsFBgAAAAAGAAYAWwEA&#10;ALUDAAAAAA==&#10;" path="m0,0l38100,0,38100,38100,0,38100,0,0e">
                <v:fill on="t" focussize="0,0"/>
                <v:stroke weight="0pt" color="#000000"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0E739057" w14:textId="77777777" w:rsidR="002B4EF6" w:rsidRDefault="00695D53">
    <w:pPr>
      <w:spacing w:line="259" w:lineRule="auto"/>
      <w:ind w:left="0" w:righ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47A2" w14:textId="77777777" w:rsidR="002B4EF6" w:rsidRDefault="00695D53">
    <w:pPr>
      <w:spacing w:line="259" w:lineRule="auto"/>
      <w:ind w:left="0" w:right="1" w:firstLine="0"/>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4C28D67D" wp14:editId="55B95B31">
              <wp:simplePos x="0" y="0"/>
              <wp:positionH relativeFrom="page">
                <wp:posOffset>304800</wp:posOffset>
              </wp:positionH>
              <wp:positionV relativeFrom="page">
                <wp:posOffset>10332720</wp:posOffset>
              </wp:positionV>
              <wp:extent cx="6952615" cy="56515"/>
              <wp:effectExtent l="0" t="0" r="0" b="0"/>
              <wp:wrapSquare wrapText="bothSides"/>
              <wp:docPr id="4153" name="Group 1230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52" name="Freeform 52"/>
                      <wps:cNvSpPr/>
                      <wps:spPr>
                        <a:xfrm>
                          <a:off x="0" y="2"/>
                          <a:ext cx="9144" cy="56386"/>
                        </a:xfrm>
                        <a:custGeom>
                          <a:avLst/>
                          <a:gdLst/>
                          <a:ahLst/>
                          <a:cxnLst/>
                          <a:rect l="l" t="t" r="r" b="b"/>
                          <a:pathLst>
                            <a:path w="9144" h="56386">
                              <a:moveTo>
                                <a:pt x="0" y="0"/>
                              </a:moveTo>
                              <a:lnTo>
                                <a:pt x="9144" y="0"/>
                              </a:lnTo>
                              <a:lnTo>
                                <a:pt x="9144" y="56386"/>
                              </a:lnTo>
                              <a:lnTo>
                                <a:pt x="0" y="56386"/>
                              </a:lnTo>
                              <a:lnTo>
                                <a:pt x="0" y="0"/>
                              </a:lnTo>
                            </a:path>
                          </a:pathLst>
                        </a:custGeom>
                        <a:solidFill>
                          <a:srgbClr val="000000"/>
                        </a:solidFill>
                        <a:ln w="0" cap="flat" cmpd="sng">
                          <a:solidFill>
                            <a:srgbClr val="000000"/>
                          </a:solidFill>
                          <a:prstDash val="solid"/>
                          <a:miter/>
                        </a:ln>
                      </wps:spPr>
                      <wps:bodyPr/>
                    </wps:wsp>
                    <wps:wsp>
                      <wps:cNvPr id="53" name="Freeform 53"/>
                      <wps:cNvSpPr/>
                      <wps:spPr>
                        <a:xfrm>
                          <a:off x="0" y="47244"/>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54" name="Freeform 54"/>
                      <wps:cNvSpPr/>
                      <wps:spPr>
                        <a:xfrm>
                          <a:off x="9144" y="0"/>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55" name="Freeform 55"/>
                      <wps:cNvSpPr/>
                      <wps:spPr>
                        <a:xfrm>
                          <a:off x="9144" y="38101"/>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56" name="Freeform 56"/>
                      <wps:cNvSpPr/>
                      <wps:spPr>
                        <a:xfrm>
                          <a:off x="18288" y="0"/>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s:wsp>
                      <wps:cNvPr id="57" name="Freeform 57"/>
                      <wps:cNvSpPr/>
                      <wps:spPr>
                        <a:xfrm>
                          <a:off x="56388" y="47244"/>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000000"/>
                        </a:solidFill>
                        <a:ln w="0" cap="flat" cmpd="sng">
                          <a:solidFill>
                            <a:srgbClr val="000000"/>
                          </a:solidFill>
                          <a:prstDash val="solid"/>
                          <a:miter/>
                        </a:ln>
                      </wps:spPr>
                      <wps:bodyPr/>
                    </wps:wsp>
                    <wps:wsp>
                      <wps:cNvPr id="58" name="Freeform 58"/>
                      <wps:cNvSpPr/>
                      <wps:spPr>
                        <a:xfrm>
                          <a:off x="56388" y="38101"/>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FFFFFF"/>
                        </a:solidFill>
                        <a:ln w="0" cap="flat" cmpd="sng">
                          <a:solidFill>
                            <a:srgbClr val="000000"/>
                          </a:solidFill>
                          <a:prstDash val="solid"/>
                          <a:miter/>
                        </a:ln>
                      </wps:spPr>
                      <wps:bodyPr/>
                    </wps:wsp>
                    <wps:wsp>
                      <wps:cNvPr id="59" name="Freeform 59"/>
                      <wps:cNvSpPr/>
                      <wps:spPr>
                        <a:xfrm>
                          <a:off x="56388" y="0"/>
                          <a:ext cx="6839712" cy="38100"/>
                        </a:xfrm>
                        <a:custGeom>
                          <a:avLst/>
                          <a:gdLst/>
                          <a:ahLst/>
                          <a:cxnLst/>
                          <a:rect l="l" t="t" r="r" b="b"/>
                          <a:pathLst>
                            <a:path w="6839712" h="38100">
                              <a:moveTo>
                                <a:pt x="0" y="0"/>
                              </a:moveTo>
                              <a:lnTo>
                                <a:pt x="6839712" y="0"/>
                              </a:lnTo>
                              <a:lnTo>
                                <a:pt x="6839712" y="38100"/>
                              </a:lnTo>
                              <a:lnTo>
                                <a:pt x="0" y="38100"/>
                              </a:lnTo>
                              <a:lnTo>
                                <a:pt x="0" y="0"/>
                              </a:lnTo>
                            </a:path>
                          </a:pathLst>
                        </a:custGeom>
                        <a:solidFill>
                          <a:srgbClr val="000000"/>
                        </a:solidFill>
                        <a:ln w="0" cap="flat" cmpd="sng">
                          <a:solidFill>
                            <a:srgbClr val="000000"/>
                          </a:solidFill>
                          <a:prstDash val="solid"/>
                          <a:miter/>
                        </a:ln>
                      </wps:spPr>
                      <wps:bodyPr/>
                    </wps:wsp>
                    <wps:wsp>
                      <wps:cNvPr id="60" name="Freeform 60"/>
                      <wps:cNvSpPr/>
                      <wps:spPr>
                        <a:xfrm>
                          <a:off x="6943344" y="2"/>
                          <a:ext cx="9144" cy="56386"/>
                        </a:xfrm>
                        <a:custGeom>
                          <a:avLst/>
                          <a:gdLst/>
                          <a:ahLst/>
                          <a:cxnLst/>
                          <a:rect l="l" t="t" r="r" b="b"/>
                          <a:pathLst>
                            <a:path w="9144" h="56386">
                              <a:moveTo>
                                <a:pt x="0" y="0"/>
                              </a:moveTo>
                              <a:lnTo>
                                <a:pt x="9144" y="0"/>
                              </a:lnTo>
                              <a:lnTo>
                                <a:pt x="9144" y="56386"/>
                              </a:lnTo>
                              <a:lnTo>
                                <a:pt x="0" y="56386"/>
                              </a:lnTo>
                              <a:lnTo>
                                <a:pt x="0" y="0"/>
                              </a:lnTo>
                            </a:path>
                          </a:pathLst>
                        </a:custGeom>
                        <a:solidFill>
                          <a:srgbClr val="000000"/>
                        </a:solidFill>
                        <a:ln w="0" cap="flat" cmpd="sng">
                          <a:solidFill>
                            <a:srgbClr val="000000"/>
                          </a:solidFill>
                          <a:prstDash val="solid"/>
                          <a:miter/>
                        </a:ln>
                      </wps:spPr>
                      <wps:bodyPr/>
                    </wps:wsp>
                    <wps:wsp>
                      <wps:cNvPr id="61" name="Freeform 61"/>
                      <wps:cNvSpPr/>
                      <wps:spPr>
                        <a:xfrm>
                          <a:off x="6896100" y="47244"/>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62" name="Freeform 62"/>
                      <wps:cNvSpPr/>
                      <wps:spPr>
                        <a:xfrm>
                          <a:off x="6934200" y="0"/>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63" name="Freeform 63"/>
                      <wps:cNvSpPr/>
                      <wps:spPr>
                        <a:xfrm>
                          <a:off x="6896100" y="38101"/>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64" name="Freeform 64"/>
                      <wps:cNvSpPr/>
                      <wps:spPr>
                        <a:xfrm>
                          <a:off x="6896100" y="0"/>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g:wgp>
                </a:graphicData>
              </a:graphic>
            </wp:anchor>
          </w:drawing>
        </mc:Choice>
        <mc:Fallback xmlns:wpsCustomData="http://www.wps.cn/officeDocument/2013/wpsCustomData">
          <w:pict>
            <v:group id="Group 12306" o:spid="_x0000_s1026" o:spt="203" style="position:absolute;left:0pt;margin-left:24pt;margin-top:813.6pt;height:4.45pt;width:547.45pt;mso-position-horizontal-relative:page;mso-position-vertical-relative:page;mso-wrap-distance-bottom:0pt;mso-wrap-distance-left:9pt;mso-wrap-distance-right:9pt;mso-wrap-distance-top:0pt;z-index:251659264;mso-width-relative:page;mso-height-relative:page;" coordsize="6952488,56388" o:gfxdata="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">
              <o:lock v:ext="edit" aspectratio="f"/>
              <v:shape id="_x0000_s1026" o:spid="_x0000_s1026" o:spt="100" style="position:absolute;left:0;top:2;height:56386;width:9144;" fillcolor="#000000" filled="t" stroked="t" coordsize="9144,56386" o:gfxdata="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C2LrsAAADb&#10;AAAADwAAAAAAAAABACAAAAAiAAAAZHJzL2Rvd25yZXYueG1sUEsBAhQAFAAAAAgAh07iQDMvBZ47&#10;AAAAOQAAABAAAAAAAAAAAQAgAAAACgEAAGRycy9zaGFwZXhtbC54bWxQSwUGAAAAAAYABgBbAQAA&#10;tAMAAAAA&#10;" path="m0,0l9144,0,9144,56386,0,56386,0,0e">
                <v:fill on="t" focussize="0,0"/>
                <v:stroke weight="0pt" color="#000000" joinstyle="miter"/>
                <v:imagedata o:title=""/>
                <o:lock v:ext="edit" aspectratio="f"/>
              </v:shape>
              <v:shape id="_x0000_s1026" o:spid="_x0000_s1026" o:spt="100" style="position:absolute;left:0;top:47244;height:9144;width:56388;" fillcolor="#000000" filled="t" stroked="t" coordsize="56388,9144" o:gfxdata="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M9y9L4A&#10;AADbAAAADwAAAAAAAAABACAAAAAiAAAAZHJzL2Rvd25yZXYueG1sUEsBAhQAFAAAAAgAh07iQDMv&#10;BZ47AAAAOQAAABAAAAAAAAAAAQAgAAAADQEAAGRycy9zaGFwZXhtbC54bWxQSwUGAAAAAAYABgBb&#10;AQAAtwMAAAAA&#10;" path="m0,0l56388,0,56388,9144,0,9144,0,0e">
                <v:fill on="t" focussize="0,0"/>
                <v:stroke weight="0pt" color="#000000" joinstyle="miter"/>
                <v:imagedata o:title=""/>
                <o:lock v:ext="edit" aspectratio="f"/>
              </v:shape>
              <v:shape id="_x0000_s1026" o:spid="_x0000_s1026" o:spt="100" style="position:absolute;left:9144;top:0;height:47244;width:9144;" fillcolor="#FFFFFF" filled="t" stroked="t" coordsize="9144,47244" o:gfxdata="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nKT5vQAA&#10;ANsAAAAPAAAAAAAAAAEAIAAAACIAAABkcnMvZG93bnJldi54bWxQSwECFAAUAAAACACHTuJAMy8F&#10;njsAAAA5AAAAEAAAAAAAAAABACAAAAAMAQAAZHJzL3NoYXBleG1sLnhtbFBLBQYAAAAABgAGAFsB&#10;AAC2AwAAAAA=&#10;" path="m0,0l9144,0,9144,47244,0,47244,0,0e">
                <v:fill on="t" focussize="0,0"/>
                <v:stroke weight="0pt" color="#000000" joinstyle="miter"/>
                <v:imagedata o:title=""/>
                <o:lock v:ext="edit" aspectratio="f"/>
              </v:shape>
              <v:shape id="_x0000_s1026" o:spid="_x0000_s1026" o:spt="100" style="position:absolute;left:9144;top:38101;height:9144;width:47244;" fillcolor="#FFFFFF" filled="t" stroked="t" coordsize="47244,9144" o:gfxdata="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jncI+5AAAA2wAA&#10;AA8AAAAAAAAAAQAgAAAAIgAAAGRycy9kb3ducmV2LnhtbFBLAQIUABQAAAAIAIdO4kAzLwWeOwAA&#10;ADkAAAAQAAAAAAAAAAEAIAAAAAgBAABkcnMvc2hhcGV4bWwueG1sUEsFBgAAAAAGAAYAWwEAALID&#10;AAAAAA==&#10;" path="m0,0l47244,0,47244,9144,0,9144,0,0e">
                <v:fill on="t" focussize="0,0"/>
                <v:stroke weight="0pt" color="#000000" joinstyle="miter"/>
                <v:imagedata o:title=""/>
                <o:lock v:ext="edit" aspectratio="f"/>
              </v:shape>
              <v:shape id="_x0000_s1026" o:spid="_x0000_s1026" o:spt="100" style="position:absolute;left:18288;top:0;height:38100;width:38100;" fillcolor="#000000" filled="t" stroked="t" coordsize="38100,38100" o:gfxdata="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0e27sAAADb&#10;AAAADwAAAAAAAAABACAAAAAiAAAAZHJzL2Rvd25yZXYueG1sUEsBAhQAFAAAAAgAh07iQDMvBZ47&#10;AAAAOQAAABAAAAAAAAAAAQAgAAAACgEAAGRycy9zaGFwZXhtbC54bWxQSwUGAAAAAAYABgBbAQAA&#10;tAMAAAAA&#10;" path="m0,0l38100,0,38100,38100,0,38100,0,0e">
                <v:fill on="t" focussize="0,0"/>
                <v:stroke weight="0pt" color="#000000" joinstyle="miter"/>
                <v:imagedata o:title=""/>
                <o:lock v:ext="edit" aspectratio="f"/>
              </v:shape>
              <v:shape id="_x0000_s1026" o:spid="_x0000_s1026" o:spt="100" style="position:absolute;left:56388;top:47244;height:9144;width:6839712;" fillcolor="#000000" filled="t" stroked="t" coordsize="6839712,9144" o:gfxdata="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kqiNbsAAADb&#10;AAAADwAAAAAAAAABACAAAAAiAAAAZHJzL2Rvd25yZXYueG1sUEsBAhQAFAAAAAgAh07iQDMvBZ47&#10;AAAAOQAAABAAAAAAAAAAAQAgAAAACgEAAGRycy9zaGFwZXhtbC54bWxQSwUGAAAAAAYABgBbAQAA&#10;tAMAAAAA&#10;" path="m0,0l6839712,0,6839712,9144,0,9144,0,0e">
                <v:fill on="t" focussize="0,0"/>
                <v:stroke weight="0pt" color="#000000" joinstyle="miter"/>
                <v:imagedata o:title=""/>
                <o:lock v:ext="edit" aspectratio="f"/>
              </v:shape>
              <v:shape id="_x0000_s1026" o:spid="_x0000_s1026" o:spt="100" style="position:absolute;left:56388;top:38101;height:9144;width:6839712;" fillcolor="#FFFFFF" filled="t" stroked="t" coordsize="6839712,9144" o:gfxdata="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AoXHy5AAAA2wAA&#10;AA8AAAAAAAAAAQAgAAAAIgAAAGRycy9kb3ducmV2LnhtbFBLAQIUABQAAAAIAIdO4kAzLwWeOwAA&#10;ADkAAAAQAAAAAAAAAAEAIAAAAAgBAABkcnMvc2hhcGV4bWwueG1sUEsFBgAAAAAGAAYAWwEAALID&#10;AAAAAA==&#10;" path="m0,0l6839712,0,6839712,9144,0,9144,0,0e">
                <v:fill on="t" focussize="0,0"/>
                <v:stroke weight="0pt" color="#000000" joinstyle="miter"/>
                <v:imagedata o:title=""/>
                <o:lock v:ext="edit" aspectratio="f"/>
              </v:shape>
              <v:shape id="_x0000_s1026" o:spid="_x0000_s1026" o:spt="100" style="position:absolute;left:56388;top:0;height:38100;width:6839712;" fillcolor="#000000" filled="t" stroked="t" coordsize="6839712,38100" o:gfxdata="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6ejLrgAAADbAAAA&#10;DwAAAAAAAAABACAAAAAiAAAAZHJzL2Rvd25yZXYueG1sUEsBAhQAFAAAAAgAh07iQDMvBZ47AAAA&#10;OQAAABAAAAAAAAAAAQAgAAAABwEAAGRycy9zaGFwZXhtbC54bWxQSwUGAAAAAAYABgBbAQAAsQMA&#10;AAAA&#10;" path="m0,0l6839712,0,6839712,38100,0,38100,0,0e">
                <v:fill on="t" focussize="0,0"/>
                <v:stroke weight="0pt" color="#000000" joinstyle="miter"/>
                <v:imagedata o:title=""/>
                <o:lock v:ext="edit" aspectratio="f"/>
              </v:shape>
              <v:shape id="_x0000_s1026" o:spid="_x0000_s1026" o:spt="100" style="position:absolute;left:6943344;top:2;height:56386;width:9144;" fillcolor="#000000" filled="t" stroked="t" coordsize="9144,56386" o:gfxdata="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WCR3+5AAAA2wAA&#10;AA8AAAAAAAAAAQAgAAAAIgAAAGRycy9kb3ducmV2LnhtbFBLAQIUABQAAAAIAIdO4kAzLwWeOwAA&#10;ADkAAAAQAAAAAAAAAAEAIAAAAAgBAABkcnMvc2hhcGV4bWwueG1sUEsFBgAAAAAGAAYAWwEAALID&#10;AAAAAA==&#10;" path="m0,0l9144,0,9144,56386,0,56386,0,0e">
                <v:fill on="t" focussize="0,0"/>
                <v:stroke weight="0pt" color="#000000" joinstyle="miter"/>
                <v:imagedata o:title=""/>
                <o:lock v:ext="edit" aspectratio="f"/>
              </v:shape>
              <v:shape id="_x0000_s1026" o:spid="_x0000_s1026" o:spt="100" style="position:absolute;left:6896100;top:47244;height:9144;width:56388;" fillcolor="#000000" filled="t" stroked="t" coordsize="56388,9144" o:gfxdata="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9g6W/&#10;AAAA2wAAAA8AAAAAAAAAAQAgAAAAIgAAAGRycy9kb3ducmV2LnhtbFBLAQIUABQAAAAIAIdO4kAz&#10;LwWeOwAAADkAAAAQAAAAAAAAAAEAIAAAAA4BAABkcnMvc2hhcGV4bWwueG1sUEsFBgAAAAAGAAYA&#10;WwEAALgDAAAAAA==&#10;" path="m0,0l56388,0,56388,9144,0,9144,0,0e">
                <v:fill on="t" focussize="0,0"/>
                <v:stroke weight="0pt" color="#000000" joinstyle="miter"/>
                <v:imagedata o:title=""/>
                <o:lock v:ext="edit" aspectratio="f"/>
              </v:shape>
              <v:shape id="_x0000_s1026" o:spid="_x0000_s1026" o:spt="100" style="position:absolute;left:6934200;top:0;height:47244;width:9144;" fillcolor="#FFFFFF" filled="t" stroked="t" coordsize="9144,47244" o:gfxdata="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VVOrvQAA&#10;ANsAAAAPAAAAAAAAAAEAIAAAACIAAABkcnMvZG93bnJldi54bWxQSwECFAAUAAAACACHTuJAMy8F&#10;njsAAAA5AAAAEAAAAAAAAAABACAAAAAMAQAAZHJzL3NoYXBleG1sLnhtbFBLBQYAAAAABgAGAFsB&#10;AAC2AwAAAAA=&#10;" path="m0,0l9144,0,9144,47244,0,47244,0,0e">
                <v:fill on="t" focussize="0,0"/>
                <v:stroke weight="0pt" color="#000000" joinstyle="miter"/>
                <v:imagedata o:title=""/>
                <o:lock v:ext="edit" aspectratio="f"/>
              </v:shape>
              <v:shape id="_x0000_s1026" o:spid="_x0000_s1026" o:spt="100" style="position:absolute;left:6896100;top:38101;height:9144;width:47244;" fillcolor="#FFFFFF" filled="t" stroked="t" coordsize="47244,9144" o:gfxdata="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uh925AAAA2wAA&#10;AA8AAAAAAAAAAQAgAAAAIgAAAGRycy9kb3ducmV2LnhtbFBLAQIUABQAAAAIAIdO4kAzLwWeOwAA&#10;ADkAAAAQAAAAAAAAAAEAIAAAAAgBAABkcnMvc2hhcGV4bWwueG1sUEsFBgAAAAAGAAYAWwEAALID&#10;AAAAAA==&#10;" path="m0,0l47244,0,47244,9144,0,9144,0,0e">
                <v:fill on="t" focussize="0,0"/>
                <v:stroke weight="0pt" color="#000000" joinstyle="miter"/>
                <v:imagedata o:title=""/>
                <o:lock v:ext="edit" aspectratio="f"/>
              </v:shape>
              <v:shape id="_x0000_s1026" o:spid="_x0000_s1026" o:spt="100" style="position:absolute;left:6896100;top:0;height:38100;width:38100;" fillcolor="#000000" filled="t" stroked="t" coordsize="38100,38100" o:gfxdata="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yv74q8AAAA&#10;2wAAAA8AAAAAAAAAAQAgAAAAIgAAAGRycy9kb3ducmV2LnhtbFBLAQIUABQAAAAIAIdO4kAzLwWe&#10;OwAAADkAAAAQAAAAAAAAAAEAIAAAAAsBAABkcnMvc2hhcGV4bWwueG1sUEsFBgAAAAAGAAYAWwEA&#10;ALUDAAAAAA==&#10;" path="m0,0l38100,0,38100,38100,0,38100,0,0e">
                <v:fill on="t" focussize="0,0"/>
                <v:stroke weight="0pt" color="#000000" joinstyle="miter"/>
                <v:imagedata o:title=""/>
                <o:lock v:ext="edit" aspectratio="f"/>
              </v:shape>
              <w10:wrap type="square"/>
            </v:group>
          </w:pict>
        </mc:Fallback>
      </mc:AlternateContent>
    </w: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367D0A0A" w14:textId="77777777" w:rsidR="002B4EF6" w:rsidRDefault="00695D53">
    <w:pPr>
      <w:spacing w:line="259" w:lineRule="auto"/>
      <w:ind w:left="0" w:righ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AD27" w14:textId="77777777" w:rsidR="002B4EF6" w:rsidRDefault="00695D53">
    <w:pPr>
      <w:spacing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61824" behindDoc="0" locked="0" layoutInCell="1" allowOverlap="1" wp14:anchorId="22EE7B15" wp14:editId="31F48DCD">
              <wp:simplePos x="0" y="0"/>
              <wp:positionH relativeFrom="page">
                <wp:posOffset>304800</wp:posOffset>
              </wp:positionH>
              <wp:positionV relativeFrom="page">
                <wp:posOffset>10332720</wp:posOffset>
              </wp:positionV>
              <wp:extent cx="6952615" cy="56515"/>
              <wp:effectExtent l="0" t="0" r="0" b="0"/>
              <wp:wrapSquare wrapText="bothSides"/>
              <wp:docPr id="4188" name="Group 12258"/>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84" name="Freeform 84"/>
                      <wps:cNvSpPr/>
                      <wps:spPr>
                        <a:xfrm>
                          <a:off x="0" y="2"/>
                          <a:ext cx="9144" cy="56386"/>
                        </a:xfrm>
                        <a:custGeom>
                          <a:avLst/>
                          <a:gdLst/>
                          <a:ahLst/>
                          <a:cxnLst/>
                          <a:rect l="l" t="t" r="r" b="b"/>
                          <a:pathLst>
                            <a:path w="9144" h="56386">
                              <a:moveTo>
                                <a:pt x="0" y="0"/>
                              </a:moveTo>
                              <a:lnTo>
                                <a:pt x="9144" y="0"/>
                              </a:lnTo>
                              <a:lnTo>
                                <a:pt x="9144" y="56386"/>
                              </a:lnTo>
                              <a:lnTo>
                                <a:pt x="0" y="56386"/>
                              </a:lnTo>
                              <a:lnTo>
                                <a:pt x="0" y="0"/>
                              </a:lnTo>
                            </a:path>
                          </a:pathLst>
                        </a:custGeom>
                        <a:solidFill>
                          <a:srgbClr val="000000"/>
                        </a:solidFill>
                        <a:ln w="0" cap="flat" cmpd="sng">
                          <a:solidFill>
                            <a:srgbClr val="000000"/>
                          </a:solidFill>
                          <a:prstDash val="solid"/>
                          <a:miter/>
                        </a:ln>
                      </wps:spPr>
                      <wps:bodyPr/>
                    </wps:wsp>
                    <wps:wsp>
                      <wps:cNvPr id="85" name="Freeform 85"/>
                      <wps:cNvSpPr/>
                      <wps:spPr>
                        <a:xfrm>
                          <a:off x="0" y="47244"/>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86" name="Freeform 86"/>
                      <wps:cNvSpPr/>
                      <wps:spPr>
                        <a:xfrm>
                          <a:off x="9144" y="0"/>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87" name="Freeform 87"/>
                      <wps:cNvSpPr/>
                      <wps:spPr>
                        <a:xfrm>
                          <a:off x="9144" y="38101"/>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88" name="Freeform 88"/>
                      <wps:cNvSpPr/>
                      <wps:spPr>
                        <a:xfrm>
                          <a:off x="18288" y="0"/>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s:wsp>
                      <wps:cNvPr id="89" name="Freeform 89"/>
                      <wps:cNvSpPr/>
                      <wps:spPr>
                        <a:xfrm>
                          <a:off x="56388" y="47244"/>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000000"/>
                        </a:solidFill>
                        <a:ln w="0" cap="flat" cmpd="sng">
                          <a:solidFill>
                            <a:srgbClr val="000000"/>
                          </a:solidFill>
                          <a:prstDash val="solid"/>
                          <a:miter/>
                        </a:ln>
                      </wps:spPr>
                      <wps:bodyPr/>
                    </wps:wsp>
                    <wps:wsp>
                      <wps:cNvPr id="90" name="Freeform 90"/>
                      <wps:cNvSpPr/>
                      <wps:spPr>
                        <a:xfrm>
                          <a:off x="56388" y="38101"/>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FFFFFF"/>
                        </a:solidFill>
                        <a:ln w="0" cap="flat" cmpd="sng">
                          <a:solidFill>
                            <a:srgbClr val="000000"/>
                          </a:solidFill>
                          <a:prstDash val="solid"/>
                          <a:miter/>
                        </a:ln>
                      </wps:spPr>
                      <wps:bodyPr/>
                    </wps:wsp>
                    <wps:wsp>
                      <wps:cNvPr id="91" name="Freeform 91"/>
                      <wps:cNvSpPr/>
                      <wps:spPr>
                        <a:xfrm>
                          <a:off x="56388" y="0"/>
                          <a:ext cx="6839712" cy="38100"/>
                        </a:xfrm>
                        <a:custGeom>
                          <a:avLst/>
                          <a:gdLst/>
                          <a:ahLst/>
                          <a:cxnLst/>
                          <a:rect l="l" t="t" r="r" b="b"/>
                          <a:pathLst>
                            <a:path w="6839712" h="38100">
                              <a:moveTo>
                                <a:pt x="0" y="0"/>
                              </a:moveTo>
                              <a:lnTo>
                                <a:pt x="6839712" y="0"/>
                              </a:lnTo>
                              <a:lnTo>
                                <a:pt x="6839712" y="38100"/>
                              </a:lnTo>
                              <a:lnTo>
                                <a:pt x="0" y="38100"/>
                              </a:lnTo>
                              <a:lnTo>
                                <a:pt x="0" y="0"/>
                              </a:lnTo>
                            </a:path>
                          </a:pathLst>
                        </a:custGeom>
                        <a:solidFill>
                          <a:srgbClr val="000000"/>
                        </a:solidFill>
                        <a:ln w="0" cap="flat" cmpd="sng">
                          <a:solidFill>
                            <a:srgbClr val="000000"/>
                          </a:solidFill>
                          <a:prstDash val="solid"/>
                          <a:miter/>
                        </a:ln>
                      </wps:spPr>
                      <wps:bodyPr/>
                    </wps:wsp>
                    <wps:wsp>
                      <wps:cNvPr id="92" name="Freeform 92"/>
                      <wps:cNvSpPr/>
                      <wps:spPr>
                        <a:xfrm>
                          <a:off x="6943344" y="2"/>
                          <a:ext cx="9144" cy="56386"/>
                        </a:xfrm>
                        <a:custGeom>
                          <a:avLst/>
                          <a:gdLst/>
                          <a:ahLst/>
                          <a:cxnLst/>
                          <a:rect l="l" t="t" r="r" b="b"/>
                          <a:pathLst>
                            <a:path w="9144" h="56386">
                              <a:moveTo>
                                <a:pt x="0" y="0"/>
                              </a:moveTo>
                              <a:lnTo>
                                <a:pt x="9144" y="0"/>
                              </a:lnTo>
                              <a:lnTo>
                                <a:pt x="9144" y="56386"/>
                              </a:lnTo>
                              <a:lnTo>
                                <a:pt x="0" y="56386"/>
                              </a:lnTo>
                              <a:lnTo>
                                <a:pt x="0" y="0"/>
                              </a:lnTo>
                            </a:path>
                          </a:pathLst>
                        </a:custGeom>
                        <a:solidFill>
                          <a:srgbClr val="000000"/>
                        </a:solidFill>
                        <a:ln w="0" cap="flat" cmpd="sng">
                          <a:solidFill>
                            <a:srgbClr val="000000"/>
                          </a:solidFill>
                          <a:prstDash val="solid"/>
                          <a:miter/>
                        </a:ln>
                      </wps:spPr>
                      <wps:bodyPr/>
                    </wps:wsp>
                    <wps:wsp>
                      <wps:cNvPr id="93" name="Freeform 93"/>
                      <wps:cNvSpPr/>
                      <wps:spPr>
                        <a:xfrm>
                          <a:off x="6896100" y="47244"/>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94" name="Freeform 94"/>
                      <wps:cNvSpPr/>
                      <wps:spPr>
                        <a:xfrm>
                          <a:off x="6934200" y="0"/>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95" name="Freeform 95"/>
                      <wps:cNvSpPr/>
                      <wps:spPr>
                        <a:xfrm>
                          <a:off x="6896100" y="38101"/>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96" name="Freeform 96"/>
                      <wps:cNvSpPr/>
                      <wps:spPr>
                        <a:xfrm>
                          <a:off x="6896100" y="0"/>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g:wgp>
                </a:graphicData>
              </a:graphic>
            </wp:anchor>
          </w:drawing>
        </mc:Choice>
        <mc:Fallback xmlns:wpsCustomData="http://www.wps.cn/officeDocument/2013/wpsCustomData">
          <w:pict>
            <v:group id="Group 12258" o:spid="_x0000_s1026" o:spt="203" style="position:absolute;left:0pt;margin-left:24pt;margin-top:813.6pt;height:4.45pt;width:547.45pt;mso-position-horizontal-relative:page;mso-position-vertical-relative:page;mso-wrap-distance-bottom:0pt;mso-wrap-distance-left:9pt;mso-wrap-distance-right:9pt;mso-wrap-distance-top:0pt;z-index:251659264;mso-width-relative:page;mso-height-relative:page;" coordsize="6952488,56388" o:gfxdata="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">
              <o:lock v:ext="edit" aspectratio="f"/>
              <v:shape id="_x0000_s1026" o:spid="_x0000_s1026" o:spt="100" style="position:absolute;left:0;top:2;height:56386;width:9144;" fillcolor="#000000" filled="t" stroked="t" coordsize="9144,56386" o:gfxdata="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rWnhrsAAADb&#10;AAAADwAAAAAAAAABACAAAAAiAAAAZHJzL2Rvd25yZXYueG1sUEsBAhQAFAAAAAgAh07iQDMvBZ47&#10;AAAAOQAAABAAAAAAAAAAAQAgAAAACgEAAGRycy9zaGFwZXhtbC54bWxQSwUGAAAAAAYABgBbAQAA&#10;tAMAAAAA&#10;" path="m0,0l9144,0,9144,56386,0,56386,0,0e">
                <v:fill on="t" focussize="0,0"/>
                <v:stroke weight="0pt" color="#000000" joinstyle="miter"/>
                <v:imagedata o:title=""/>
                <o:lock v:ext="edit" aspectratio="f"/>
              </v:shape>
              <v:shape id="_x0000_s1026" o:spid="_x0000_s1026" o:spt="100" style="position:absolute;left:0;top:47244;height:9144;width:56388;" fillcolor="#000000" filled="t" stroked="t" coordsize="56388,9144" o:gfxdata="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pjXL4A&#10;AADbAAAADwAAAAAAAAABACAAAAAiAAAAZHJzL2Rvd25yZXYueG1sUEsBAhQAFAAAAAgAh07iQDMv&#10;BZ47AAAAOQAAABAAAAAAAAAAAQAgAAAADQEAAGRycy9zaGFwZXhtbC54bWxQSwUGAAAAAAYABgBb&#10;AQAAtwMAAAAA&#10;" path="m0,0l56388,0,56388,9144,0,9144,0,0e">
                <v:fill on="t" focussize="0,0"/>
                <v:stroke weight="0pt" color="#000000" joinstyle="miter"/>
                <v:imagedata o:title=""/>
                <o:lock v:ext="edit" aspectratio="f"/>
              </v:shape>
              <v:shape id="_x0000_s1026" o:spid="_x0000_s1026" o:spt="100" style="position:absolute;left:9144;top:0;height:47244;width:9144;" fillcolor="#FFFFFF" filled="t" stroked="t" coordsize="9144,47244" o:gfxdata="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is1K8AAAA&#10;2wAAAA8AAAAAAAAAAQAgAAAAIgAAAGRycy9kb3ducmV2LnhtbFBLAQIUABQAAAAIAIdO4kAzLwWe&#10;OwAAADkAAAAQAAAAAAAAAAEAIAAAAAsBAABkcnMvc2hhcGV4bWwueG1sUEsFBgAAAAAGAAYAWwEA&#10;ALUDAAAAAA==&#10;" path="m0,0l9144,0,9144,47244,0,47244,0,0e">
                <v:fill on="t" focussize="0,0"/>
                <v:stroke weight="0pt" color="#000000" joinstyle="miter"/>
                <v:imagedata o:title=""/>
                <o:lock v:ext="edit" aspectratio="f"/>
              </v:shape>
              <v:shape id="_x0000_s1026" o:spid="_x0000_s1026" o:spt="100" style="position:absolute;left:9144;top:38101;height:9144;width:47244;" fillcolor="#FFFFFF" filled="t" stroked="t" coordsize="47244,9144" o:gfxdata="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ZZyS8AAAA&#10;2wAAAA8AAAAAAAAAAQAgAAAAIgAAAGRycy9kb3ducmV2LnhtbFBLAQIUABQAAAAIAIdO4kAzLwWe&#10;OwAAADkAAAAQAAAAAAAAAAEAIAAAAAsBAABkcnMvc2hhcGV4bWwueG1sUEsFBgAAAAAGAAYAWwEA&#10;ALUDAAAAAA==&#10;" path="m0,0l47244,0,47244,9144,0,9144,0,0e">
                <v:fill on="t" focussize="0,0"/>
                <v:stroke weight="0pt" color="#000000" joinstyle="miter"/>
                <v:imagedata o:title=""/>
                <o:lock v:ext="edit" aspectratio="f"/>
              </v:shape>
              <v:shape id="_x0000_s1026" o:spid="_x0000_s1026" o:spt="100" style="position:absolute;left:18288;top:0;height:38100;width:38100;" fillcolor="#000000" filled="t" stroked="t" coordsize="38100,38100" o:gfxdata="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e4DdbgAAADbAAAA&#10;DwAAAAAAAAABACAAAAAiAAAAZHJzL2Rvd25yZXYueG1sUEsBAhQAFAAAAAgAh07iQDMvBZ47AAAA&#10;OQAAABAAAAAAAAAAAQAgAAAABwEAAGRycy9zaGFwZXhtbC54bWxQSwUGAAAAAAYABgBbAQAAsQMA&#10;AAAA&#10;" path="m0,0l38100,0,38100,38100,0,38100,0,0e">
                <v:fill on="t" focussize="0,0"/>
                <v:stroke weight="0pt" color="#000000" joinstyle="miter"/>
                <v:imagedata o:title=""/>
                <o:lock v:ext="edit" aspectratio="f"/>
              </v:shape>
              <v:shape id="_x0000_s1026" o:spid="_x0000_s1026" o:spt="100" style="position:absolute;left:56388;top:47244;height:9144;width:6839712;" fillcolor="#000000" filled="t" stroked="t" coordsize="6839712,9144" o:gfxdata="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m/m7sAAADb&#10;AAAADwAAAAAAAAABACAAAAAiAAAAZHJzL2Rvd25yZXYueG1sUEsBAhQAFAAAAAgAh07iQDMvBZ47&#10;AAAAOQAAABAAAAAAAAAAAQAgAAAACgEAAGRycy9zaGFwZXhtbC54bWxQSwUGAAAAAAYABgBbAQAA&#10;tAMAAAAA&#10;" path="m0,0l6839712,0,6839712,9144,0,9144,0,0e">
                <v:fill on="t" focussize="0,0"/>
                <v:stroke weight="0pt" color="#000000" joinstyle="miter"/>
                <v:imagedata o:title=""/>
                <o:lock v:ext="edit" aspectratio="f"/>
              </v:shape>
              <v:shape id="_x0000_s1026" o:spid="_x0000_s1026" o:spt="100" style="position:absolute;left:56388;top:38101;height:9144;width:6839712;" fillcolor="#FFFFFF" filled="t" stroked="t" coordsize="6839712,9144" o:gfxdata="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Xn6uC5AAAA2wAA&#10;AA8AAAAAAAAAAQAgAAAAIgAAAGRycy9kb3ducmV2LnhtbFBLAQIUABQAAAAIAIdO4kAzLwWeOwAA&#10;ADkAAAAQAAAAAAAAAAEAIAAAAAgBAABkcnMvc2hhcGV4bWwueG1sUEsFBgAAAAAGAAYAWwEAALID&#10;AAAAAA==&#10;" path="m0,0l6839712,0,6839712,9144,0,9144,0,0e">
                <v:fill on="t" focussize="0,0"/>
                <v:stroke weight="0pt" color="#000000" joinstyle="miter"/>
                <v:imagedata o:title=""/>
                <o:lock v:ext="edit" aspectratio="f"/>
              </v:shape>
              <v:shape id="_x0000_s1026" o:spid="_x0000_s1026" o:spt="100" style="position:absolute;left:56388;top:0;height:38100;width:6839712;" fillcolor="#000000" filled="t" stroked="t" coordsize="6839712,38100" o:gfxdata="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aBWyugAAANsA&#10;AAAPAAAAAAAAAAEAIAAAACIAAABkcnMvZG93bnJldi54bWxQSwECFAAUAAAACACHTuJAMy8FnjsA&#10;AAA5AAAAEAAAAAAAAAABACAAAAAJAQAAZHJzL3NoYXBleG1sLnhtbFBLBQYAAAAABgAGAFsBAACz&#10;AwAAAAA=&#10;" path="m0,0l6839712,0,6839712,38100,0,38100,0,0e">
                <v:fill on="t" focussize="0,0"/>
                <v:stroke weight="0pt" color="#000000" joinstyle="miter"/>
                <v:imagedata o:title=""/>
                <o:lock v:ext="edit" aspectratio="f"/>
              </v:shape>
              <v:shape id="_x0000_s1026" o:spid="_x0000_s1026" o:spt="100" style="position:absolute;left:6943344;top:2;height:56386;width:9144;" fillcolor="#000000" filled="t" stroked="t" coordsize="9144,56386" o:gfxdata="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8kMtLsAAADb&#10;AAAADwAAAAAAAAABACAAAAAiAAAAZHJzL2Rvd25yZXYueG1sUEsBAhQAFAAAAAgAh07iQDMvBZ47&#10;AAAAOQAAABAAAAAAAAAAAQAgAAAACgEAAGRycy9zaGFwZXhtbC54bWxQSwUGAAAAAAYABgBbAQAA&#10;tAMAAAAA&#10;" path="m0,0l9144,0,9144,56386,0,56386,0,0e">
                <v:fill on="t" focussize="0,0"/>
                <v:stroke weight="0pt" color="#000000" joinstyle="miter"/>
                <v:imagedata o:title=""/>
                <o:lock v:ext="edit" aspectratio="f"/>
              </v:shape>
              <v:shape id="_x0000_s1026" o:spid="_x0000_s1026" o:spt="100" style="position:absolute;left:6896100;top:47244;height:9144;width:56388;" fillcolor="#000000" filled="t" stroked="t" coordsize="56388,9144" o:gfxdata="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2yG6/&#10;AAAA2wAAAA8AAAAAAAAAAQAgAAAAIgAAAGRycy9kb3ducmV2LnhtbFBLAQIUABQAAAAIAIdO4kAz&#10;LwWeOwAAADkAAAAQAAAAAAAAAAEAIAAAAA4BAABkcnMvc2hhcGV4bWwueG1sUEsFBgAAAAAGAAYA&#10;WwEAALgDAAAAAA==&#10;" path="m0,0l56388,0,56388,9144,0,9144,0,0e">
                <v:fill on="t" focussize="0,0"/>
                <v:stroke weight="0pt" color="#000000" joinstyle="miter"/>
                <v:imagedata o:title=""/>
                <o:lock v:ext="edit" aspectratio="f"/>
              </v:shape>
              <v:shape id="_x0000_s1026" o:spid="_x0000_s1026" o:spt="100" style="position:absolute;left:6934200;top:0;height:47244;width:9144;" fillcolor="#FFFFFF" filled="t" stroked="t" coordsize="9144,47244" o:gfxdata="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UeY74A&#10;AADbAAAADwAAAAAAAAABACAAAAAiAAAAZHJzL2Rvd25yZXYueG1sUEsBAhQAFAAAAAgAh07iQDMv&#10;BZ47AAAAOQAAABAAAAAAAAAAAQAgAAAADQEAAGRycy9zaGFwZXhtbC54bWxQSwUGAAAAAAYABgBb&#10;AQAAtwMAAAAA&#10;" path="m0,0l9144,0,9144,47244,0,47244,0,0e">
                <v:fill on="t" focussize="0,0"/>
                <v:stroke weight="0pt" color="#000000" joinstyle="miter"/>
                <v:imagedata o:title=""/>
                <o:lock v:ext="edit" aspectratio="f"/>
              </v:shape>
              <v:shape id="_x0000_s1026" o:spid="_x0000_s1026" o:spt="100" style="position:absolute;left:6896100;top:38101;height:9144;width:47244;" fillcolor="#FFFFFF" filled="t" stroked="t" coordsize="47244,9144" o:gfxdata="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17KFbsAAADb&#10;AAAADwAAAAAAAAABACAAAAAiAAAAZHJzL2Rvd25yZXYueG1sUEsBAhQAFAAAAAgAh07iQDMvBZ47&#10;AAAAOQAAABAAAAAAAAAAAQAgAAAACgEAAGRycy9zaGFwZXhtbC54bWxQSwUGAAAAAAYABgBbAQAA&#10;tAMAAAAA&#10;" path="m0,0l47244,0,47244,9144,0,9144,0,0e">
                <v:fill on="t" focussize="0,0"/>
                <v:stroke weight="0pt" color="#000000" joinstyle="miter"/>
                <v:imagedata o:title=""/>
                <o:lock v:ext="edit" aspectratio="f"/>
              </v:shape>
              <v:shape id="_x0000_s1026" o:spid="_x0000_s1026" o:spt="100" style="position:absolute;left:6896100;top:0;height:38100;width:38100;" fillcolor="#000000" filled="t" stroked="t" coordsize="38100,38100" o:gfxdata="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kpEG8AAAA&#10;2wAAAA8AAAAAAAAAAQAgAAAAIgAAAGRycy9kb3ducmV2LnhtbFBLAQIUABQAAAAIAIdO4kAzLwWe&#10;OwAAADkAAAAQAAAAAAAAAAEAIAAAAAsBAABkcnMvc2hhcGV4bWwueG1sUEsFBgAAAAAGAAYAWwEA&#10;ALUDAAAAAA==&#10;" path="m0,0l38100,0,38100,38100,0,38100,0,0e">
                <v:fill on="t" focussize="0,0"/>
                <v:stroke weight="0pt" color="#000000" joinstyle="miter"/>
                <v:imagedata o:title=""/>
                <o:lock v:ext="edit" aspectratio="f"/>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AF5F9" w14:textId="77777777" w:rsidR="0011334E" w:rsidRDefault="0011334E">
      <w:r>
        <w:separator/>
      </w:r>
    </w:p>
  </w:footnote>
  <w:footnote w:type="continuationSeparator" w:id="0">
    <w:p w14:paraId="6C5B7829" w14:textId="77777777" w:rsidR="0011334E" w:rsidRDefault="00113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AB48" w14:textId="77777777" w:rsidR="002B4EF6" w:rsidRDefault="00695D53">
    <w:pPr>
      <w:spacing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3632" behindDoc="0" locked="0" layoutInCell="1" allowOverlap="1" wp14:anchorId="502B8529" wp14:editId="30A052BB">
              <wp:simplePos x="0" y="0"/>
              <wp:positionH relativeFrom="page">
                <wp:posOffset>304800</wp:posOffset>
              </wp:positionH>
              <wp:positionV relativeFrom="page">
                <wp:posOffset>304800</wp:posOffset>
              </wp:positionV>
              <wp:extent cx="6952615" cy="56515"/>
              <wp:effectExtent l="0" t="0" r="0" b="0"/>
              <wp:wrapSquare wrapText="bothSides"/>
              <wp:docPr id="4097" name="Group 1232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1" name="Freeform 1"/>
                      <wps:cNvSpPr/>
                      <wps:spPr>
                        <a:xfrm>
                          <a:off x="0" y="0"/>
                          <a:ext cx="9144" cy="56388"/>
                        </a:xfrm>
                        <a:custGeom>
                          <a:avLst/>
                          <a:gdLst/>
                          <a:ahLst/>
                          <a:cxnLst/>
                          <a:rect l="l" t="t" r="r" b="b"/>
                          <a:pathLst>
                            <a:path w="9144" h="56388">
                              <a:moveTo>
                                <a:pt x="0" y="0"/>
                              </a:moveTo>
                              <a:lnTo>
                                <a:pt x="9144" y="0"/>
                              </a:lnTo>
                              <a:lnTo>
                                <a:pt x="9144" y="56388"/>
                              </a:lnTo>
                              <a:lnTo>
                                <a:pt x="0" y="56388"/>
                              </a:lnTo>
                              <a:lnTo>
                                <a:pt x="0" y="0"/>
                              </a:lnTo>
                            </a:path>
                          </a:pathLst>
                        </a:custGeom>
                        <a:solidFill>
                          <a:srgbClr val="000000"/>
                        </a:solidFill>
                        <a:ln w="0" cap="flat" cmpd="sng">
                          <a:solidFill>
                            <a:srgbClr val="000000"/>
                          </a:solidFill>
                          <a:prstDash val="solid"/>
                          <a:miter/>
                        </a:ln>
                      </wps:spPr>
                      <wps:bodyPr/>
                    </wps:wsp>
                    <wps:wsp>
                      <wps:cNvPr id="2" name="Freeform 2"/>
                      <wps:cNvSpPr/>
                      <wps:spPr>
                        <a:xfrm>
                          <a:off x="0" y="0"/>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3" name="Freeform 3"/>
                      <wps:cNvSpPr/>
                      <wps:spPr>
                        <a:xfrm>
                          <a:off x="9144" y="9144"/>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4" name="Freeform 4"/>
                      <wps:cNvSpPr/>
                      <wps:spPr>
                        <a:xfrm>
                          <a:off x="9144" y="9144"/>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5" name="Freeform 5"/>
                      <wps:cNvSpPr/>
                      <wps:spPr>
                        <a:xfrm>
                          <a:off x="18288" y="18288"/>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s:wsp>
                      <wps:cNvPr id="6" name="Freeform 6"/>
                      <wps:cNvSpPr/>
                      <wps:spPr>
                        <a:xfrm>
                          <a:off x="56388" y="0"/>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000000"/>
                        </a:solidFill>
                        <a:ln w="0" cap="flat" cmpd="sng">
                          <a:solidFill>
                            <a:srgbClr val="000000"/>
                          </a:solidFill>
                          <a:prstDash val="solid"/>
                          <a:miter/>
                        </a:ln>
                      </wps:spPr>
                      <wps:bodyPr/>
                    </wps:wsp>
                    <wps:wsp>
                      <wps:cNvPr id="7" name="Freeform 7"/>
                      <wps:cNvSpPr/>
                      <wps:spPr>
                        <a:xfrm>
                          <a:off x="56388" y="9144"/>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FFFFFF"/>
                        </a:solidFill>
                        <a:ln w="0" cap="flat" cmpd="sng">
                          <a:solidFill>
                            <a:srgbClr val="000000"/>
                          </a:solidFill>
                          <a:prstDash val="solid"/>
                          <a:miter/>
                        </a:ln>
                      </wps:spPr>
                      <wps:bodyPr/>
                    </wps:wsp>
                    <wps:wsp>
                      <wps:cNvPr id="8" name="Freeform 8"/>
                      <wps:cNvSpPr/>
                      <wps:spPr>
                        <a:xfrm>
                          <a:off x="56388" y="18288"/>
                          <a:ext cx="6839712" cy="38100"/>
                        </a:xfrm>
                        <a:custGeom>
                          <a:avLst/>
                          <a:gdLst/>
                          <a:ahLst/>
                          <a:cxnLst/>
                          <a:rect l="l" t="t" r="r" b="b"/>
                          <a:pathLst>
                            <a:path w="6839712" h="38100">
                              <a:moveTo>
                                <a:pt x="0" y="0"/>
                              </a:moveTo>
                              <a:lnTo>
                                <a:pt x="6839712" y="0"/>
                              </a:lnTo>
                              <a:lnTo>
                                <a:pt x="6839712" y="38100"/>
                              </a:lnTo>
                              <a:lnTo>
                                <a:pt x="0" y="38100"/>
                              </a:lnTo>
                              <a:lnTo>
                                <a:pt x="0" y="0"/>
                              </a:lnTo>
                            </a:path>
                          </a:pathLst>
                        </a:custGeom>
                        <a:solidFill>
                          <a:srgbClr val="000000"/>
                        </a:solidFill>
                        <a:ln w="0" cap="flat" cmpd="sng">
                          <a:solidFill>
                            <a:srgbClr val="000000"/>
                          </a:solidFill>
                          <a:prstDash val="solid"/>
                          <a:miter/>
                        </a:ln>
                      </wps:spPr>
                      <wps:bodyPr/>
                    </wps:wsp>
                    <wps:wsp>
                      <wps:cNvPr id="9" name="Freeform 9"/>
                      <wps:cNvSpPr/>
                      <wps:spPr>
                        <a:xfrm>
                          <a:off x="6943344" y="0"/>
                          <a:ext cx="9144" cy="56388"/>
                        </a:xfrm>
                        <a:custGeom>
                          <a:avLst/>
                          <a:gdLst/>
                          <a:ahLst/>
                          <a:cxnLst/>
                          <a:rect l="l" t="t" r="r" b="b"/>
                          <a:pathLst>
                            <a:path w="9144" h="56388">
                              <a:moveTo>
                                <a:pt x="0" y="0"/>
                              </a:moveTo>
                              <a:lnTo>
                                <a:pt x="9144" y="0"/>
                              </a:lnTo>
                              <a:lnTo>
                                <a:pt x="9144" y="56388"/>
                              </a:lnTo>
                              <a:lnTo>
                                <a:pt x="0" y="56388"/>
                              </a:lnTo>
                              <a:lnTo>
                                <a:pt x="0" y="0"/>
                              </a:lnTo>
                            </a:path>
                          </a:pathLst>
                        </a:custGeom>
                        <a:solidFill>
                          <a:srgbClr val="000000"/>
                        </a:solidFill>
                        <a:ln w="0" cap="flat" cmpd="sng">
                          <a:solidFill>
                            <a:srgbClr val="000000"/>
                          </a:solidFill>
                          <a:prstDash val="solid"/>
                          <a:miter/>
                        </a:ln>
                      </wps:spPr>
                      <wps:bodyPr/>
                    </wps:wsp>
                    <wps:wsp>
                      <wps:cNvPr id="10" name="Freeform 10"/>
                      <wps:cNvSpPr/>
                      <wps:spPr>
                        <a:xfrm>
                          <a:off x="6896100" y="0"/>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11" name="Freeform 11"/>
                      <wps:cNvSpPr/>
                      <wps:spPr>
                        <a:xfrm>
                          <a:off x="6934200" y="9144"/>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12" name="Freeform 12"/>
                      <wps:cNvSpPr/>
                      <wps:spPr>
                        <a:xfrm>
                          <a:off x="6896100" y="9144"/>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13" name="Freeform 13"/>
                      <wps:cNvSpPr/>
                      <wps:spPr>
                        <a:xfrm>
                          <a:off x="6896100" y="18288"/>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g:wgp>
                </a:graphicData>
              </a:graphic>
            </wp:anchor>
          </w:drawing>
        </mc:Choice>
        <mc:Fallback xmlns:wpsCustomData="http://www.wps.cn/officeDocument/2013/wpsCustomData">
          <w:pict>
            <v:group id="Group 12329" o:spid="_x0000_s1026" o:spt="203" style="position:absolute;left:0pt;margin-left:24pt;margin-top:24pt;height:4.45pt;width:547.45pt;mso-position-horizontal-relative:page;mso-position-vertical-relative:page;mso-wrap-distance-bottom:0pt;mso-wrap-distance-left:9pt;mso-wrap-distance-right:9pt;mso-wrap-distance-top:0pt;z-index:251659264;mso-width-relative:page;mso-height-relative:page;" coordsize="6952488,56388" o:gfxdata="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">
              <o:lock v:ext="edit" aspectratio="f"/>
              <v:shape id="_x0000_s1026" o:spid="_x0000_s1026" o:spt="100" style="position:absolute;left:0;top:0;height:56388;width:9144;" fillcolor="#000000" filled="t" stroked="t" coordsize="9144,56388" o:gfxdata="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GqUS5AAAA2gAA&#10;AA8AAAAAAAAAAQAgAAAAIgAAAGRycy9kb3ducmV2LnhtbFBLAQIUABQAAAAIAIdO4kAzLwWeOwAA&#10;ADkAAAAQAAAAAAAAAAEAIAAAAAgBAABkcnMvc2hhcGV4bWwueG1sUEsFBgAAAAAGAAYAWwEAALID&#10;AAAAAA==&#10;" path="m0,0l9144,0,9144,56388,0,56388,0,0e">
                <v:fill on="t" focussize="0,0"/>
                <v:stroke weight="0pt" color="#000000" joinstyle="miter"/>
                <v:imagedata o:title=""/>
                <o:lock v:ext="edit" aspectratio="f"/>
              </v:shape>
              <v:shape id="_x0000_s1026" o:spid="_x0000_s1026" o:spt="100" style="position:absolute;left:0;top:0;height:9144;width:56388;" fillcolor="#000000" filled="t" stroked="t" coordsize="56388,9144" o:gfxdata="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YGx4vQAA&#10;ANoAAAAPAAAAAAAAAAEAIAAAACIAAABkcnMvZG93bnJldi54bWxQSwECFAAUAAAACACHTuJAMy8F&#10;njsAAAA5AAAAEAAAAAAAAAABACAAAAAMAQAAZHJzL3NoYXBleG1sLnhtbFBLBQYAAAAABgAGAFsB&#10;AAC2AwAAAAA=&#10;" path="m0,0l56388,0,56388,9144,0,9144,0,0e">
                <v:fill on="t" focussize="0,0"/>
                <v:stroke weight="0pt" color="#000000" joinstyle="miter"/>
                <v:imagedata o:title=""/>
                <o:lock v:ext="edit" aspectratio="f"/>
              </v:shape>
              <v:shape id="_x0000_s1026" o:spid="_x0000_s1026" o:spt="100" style="position:absolute;left:9144;top:9144;height:47244;width:9144;" fillcolor="#FFFFFF" filled="t" stroked="t" coordsize="9144,47244" o:gfxdata="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Ny3G8AAAA&#10;2gAAAA8AAAAAAAAAAQAgAAAAIgAAAGRycy9kb3ducmV2LnhtbFBLAQIUABQAAAAIAIdO4kAzLwWe&#10;OwAAADkAAAAQAAAAAAAAAAEAIAAAAAsBAABkcnMvc2hhcGV4bWwueG1sUEsFBgAAAAAGAAYAWwEA&#10;ALUDAAAAAA==&#10;" path="m0,0l9144,0,9144,47244,0,47244,0,0e">
                <v:fill on="t" focussize="0,0"/>
                <v:stroke weight="0pt" color="#000000" joinstyle="miter"/>
                <v:imagedata o:title=""/>
                <o:lock v:ext="edit" aspectratio="f"/>
              </v:shape>
              <v:shape id="_x0000_s1026" o:spid="_x0000_s1026" o:spt="100" style="position:absolute;left:9144;top:9144;height:9144;width:47244;" fillcolor="#FFFFFF" filled="t" stroked="t" coordsize="47244,9144" o:gfxdata="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dl58y5AAAA2gAA&#10;AA8AAAAAAAAAAQAgAAAAIgAAAGRycy9kb3ducmV2LnhtbFBLAQIUABQAAAAIAIdO4kAzLwWeOwAA&#10;ADkAAAAQAAAAAAAAAAEAIAAAAAgBAABkcnMvc2hhcGV4bWwueG1sUEsFBgAAAAAGAAYAWwEAALID&#10;AAAAAA==&#10;" path="m0,0l47244,0,47244,9144,0,9144,0,0e">
                <v:fill on="t" focussize="0,0"/>
                <v:stroke weight="0pt" color="#000000" joinstyle="miter"/>
                <v:imagedata o:title=""/>
                <o:lock v:ext="edit" aspectratio="f"/>
              </v:shape>
              <v:shape id="_x0000_s1026" o:spid="_x0000_s1026" o:spt="100" style="position:absolute;left:18288;top:18288;height:38100;width:38100;" fillcolor="#000000" filled="t" stroked="t" coordsize="38100,38100" o:gfxdata="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0NNfrsAAADa&#10;AAAADwAAAAAAAAABACAAAAAiAAAAZHJzL2Rvd25yZXYueG1sUEsBAhQAFAAAAAgAh07iQDMvBZ47&#10;AAAAOQAAABAAAAAAAAAAAQAgAAAACgEAAGRycy9zaGFwZXhtbC54bWxQSwUGAAAAAAYABgBbAQAA&#10;tAMAAAAA&#10;" path="m0,0l38100,0,38100,38100,0,38100,0,0e">
                <v:fill on="t" focussize="0,0"/>
                <v:stroke weight="0pt" color="#000000" joinstyle="miter"/>
                <v:imagedata o:title=""/>
                <o:lock v:ext="edit" aspectratio="f"/>
              </v:shape>
              <v:shape id="_x0000_s1026" o:spid="_x0000_s1026" o:spt="100" style="position:absolute;left:56388;top:0;height:9144;width:6839712;" fillcolor="#000000" filled="t" stroked="t" coordsize="6839712,9144" o:gfxdata="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0rersAAADa&#10;AAAADwAAAAAAAAABACAAAAAiAAAAZHJzL2Rvd25yZXYueG1sUEsBAhQAFAAAAAgAh07iQDMvBZ47&#10;AAAAOQAAABAAAAAAAAAAAQAgAAAACgEAAGRycy9zaGFwZXhtbC54bWxQSwUGAAAAAAYABgBbAQAA&#10;tAMAAAAA&#10;" path="m0,0l6839712,0,6839712,9144,0,9144,0,0e">
                <v:fill on="t" focussize="0,0"/>
                <v:stroke weight="0pt" color="#000000" joinstyle="miter"/>
                <v:imagedata o:title=""/>
                <o:lock v:ext="edit" aspectratio="f"/>
              </v:shape>
              <v:shape id="_x0000_s1026" o:spid="_x0000_s1026" o:spt="100" style="position:absolute;left:56388;top:9144;height:9144;width:6839712;" fillcolor="#FFFFFF" filled="t" stroked="t" coordsize="6839712,9144" o:gfxdata="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aU+W8AAAA&#10;2gAAAA8AAAAAAAAAAQAgAAAAIgAAAGRycy9kb3ducmV2LnhtbFBLAQIUABQAAAAIAIdO4kAzLwWe&#10;OwAAADkAAAAQAAAAAAAAAAEAIAAAAAsBAABkcnMvc2hhcGV4bWwueG1sUEsFBgAAAAAGAAYAWwEA&#10;ALUDAAAAAA==&#10;" path="m0,0l6839712,0,6839712,9144,0,9144,0,0e">
                <v:fill on="t" focussize="0,0"/>
                <v:stroke weight="0pt" color="#000000" joinstyle="miter"/>
                <v:imagedata o:title=""/>
                <o:lock v:ext="edit" aspectratio="f"/>
              </v:shape>
              <v:shape id="_x0000_s1026" o:spid="_x0000_s1026" o:spt="100" style="position:absolute;left:56388;top:18288;height:38100;width:6839712;" fillcolor="#000000" filled="t" stroked="t" coordsize="6839712,38100" o:gfxdata="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BrJMG2AAAA2gAAAA8A&#10;AAAAAAAAAQAgAAAAIgAAAGRycy9kb3ducmV2LnhtbFBLAQIUABQAAAAIAIdO4kAzLwWeOwAAADkA&#10;AAAQAAAAAAAAAAEAIAAAAAUBAABkcnMvc2hhcGV4bWwueG1sUEsFBgAAAAAGAAYAWwEAAK8DAAAA&#10;AA==&#10;" path="m0,0l6839712,0,6839712,38100,0,38100,0,0e">
                <v:fill on="t" focussize="0,0"/>
                <v:stroke weight="0pt" color="#000000" joinstyle="miter"/>
                <v:imagedata o:title=""/>
                <o:lock v:ext="edit" aspectratio="f"/>
              </v:shape>
              <v:shape id="_x0000_s1026" o:spid="_x0000_s1026" o:spt="100" style="position:absolute;left:6943344;top:0;height:56388;width:9144;" fillcolor="#000000" filled="t" stroked="t" coordsize="9144,56388" o:gfxdata="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cKVCvQAA&#10;ANoAAAAPAAAAAAAAAAEAIAAAACIAAABkcnMvZG93bnJldi54bWxQSwECFAAUAAAACACHTuJAMy8F&#10;njsAAAA5AAAAEAAAAAAAAAABACAAAAAMAQAAZHJzL3NoYXBleG1sLnhtbFBLBQYAAAAABgAGAFsB&#10;AAC2AwAAAAA=&#10;" path="m0,0l9144,0,9144,56388,0,56388,0,0e">
                <v:fill on="t" focussize="0,0"/>
                <v:stroke weight="0pt" color="#000000" joinstyle="miter"/>
                <v:imagedata o:title=""/>
                <o:lock v:ext="edit" aspectratio="f"/>
              </v:shape>
              <v:shape id="_x0000_s1026" o:spid="_x0000_s1026" o:spt="100" style="position:absolute;left:6896100;top:0;height:9144;width:56388;" fillcolor="#000000" filled="t" stroked="t" coordsize="56388,9144" o:gfxdata="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3VUO/&#10;AAAA2wAAAA8AAAAAAAAAAQAgAAAAIgAAAGRycy9kb3ducmV2LnhtbFBLAQIUABQAAAAIAIdO4kAz&#10;LwWeOwAAADkAAAAQAAAAAAAAAAEAIAAAAA4BAABkcnMvc2hhcGV4bWwueG1sUEsFBgAAAAAGAAYA&#10;WwEAALgDAAAAAA==&#10;" path="m0,0l56388,0,56388,9144,0,9144,0,0e">
                <v:fill on="t" focussize="0,0"/>
                <v:stroke weight="0pt" color="#000000" joinstyle="miter"/>
                <v:imagedata o:title=""/>
                <o:lock v:ext="edit" aspectratio="f"/>
              </v:shape>
              <v:shape id="_x0000_s1026" o:spid="_x0000_s1026" o:spt="100" style="position:absolute;left:6934200;top:9144;height:47244;width:9144;" fillcolor="#FFFFFF" filled="t" stroked="t" coordsize="9144,47244" o:gfxdata="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gb6hugAAANsA&#10;AAAPAAAAAAAAAAEAIAAAACIAAABkcnMvZG93bnJldi54bWxQSwECFAAUAAAACACHTuJAMy8FnjsA&#10;AAA5AAAAEAAAAAAAAAABACAAAAAJAQAAZHJzL3NoYXBleG1sLnhtbFBLBQYAAAAABgAGAFsBAACz&#10;AwAAAAA=&#10;" path="m0,0l9144,0,9144,47244,0,47244,0,0e">
                <v:fill on="t" focussize="0,0"/>
                <v:stroke weight="0pt" color="#000000" joinstyle="miter"/>
                <v:imagedata o:title=""/>
                <o:lock v:ext="edit" aspectratio="f"/>
              </v:shape>
              <v:shape id="_x0000_s1026" o:spid="_x0000_s1026" o:spt="100" style="position:absolute;left:6896100;top:9144;height:9144;width:47244;" fillcolor="#FFFFFF" filled="t" stroked="t" coordsize="47244,9144" o:gfxdata="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EWRRO7UAAADbAAAADwAA&#10;AAAAAAABACAAAAAiAAAAZHJzL2Rvd25yZXYueG1sUEsBAhQAFAAAAAgAh07iQDMvBZ47AAAAOQAA&#10;ABAAAAAAAAAAAQAgAAAABAEAAGRycy9zaGFwZXhtbC54bWxQSwUGAAAAAAYABgBbAQAArgMAAAAA&#10;" path="m0,0l47244,0,47244,9144,0,9144,0,0e">
                <v:fill on="t" focussize="0,0"/>
                <v:stroke weight="0pt" color="#000000" joinstyle="miter"/>
                <v:imagedata o:title=""/>
                <o:lock v:ext="edit" aspectratio="f"/>
              </v:shape>
              <v:shape id="_x0000_s1026" o:spid="_x0000_s1026" o:spt="100" style="position:absolute;left:6896100;top:18288;height:38100;width:38100;" fillcolor="#000000" filled="t" stroked="t" coordsize="38100,38100" o:gfxdata="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QASDugAAANsA&#10;AAAPAAAAAAAAAAEAIAAAACIAAABkcnMvZG93bnJldi54bWxQSwECFAAUAAAACACHTuJAMy8FnjsA&#10;AAA5AAAAEAAAAAAAAAABACAAAAAJAQAAZHJzL3NoYXBleG1sLnhtbFBLBQYAAAAABgAGAFsBAACz&#10;AwAAAAA=&#10;" path="m0,0l38100,0,38100,38100,0,38100,0,0e">
                <v:fill on="t" focussize="0,0"/>
                <v:stroke weight="0pt" color="#000000" joinstyle="miter"/>
                <v:imagedata o:title=""/>
                <o:lock v:ext="edit" aspectratio="f"/>
              </v:shape>
              <w10:wrap type="square"/>
            </v:group>
          </w:pict>
        </mc:Fallback>
      </mc:AlternateContent>
    </w:r>
    <w:r>
      <w:rPr>
        <w:sz w:val="24"/>
      </w:rPr>
      <w:t xml:space="preserve"> </w:t>
    </w:r>
  </w:p>
  <w:p w14:paraId="4266C17F" w14:textId="77777777" w:rsidR="002B4EF6" w:rsidRDefault="00695D53">
    <w:r>
      <w:rPr>
        <w:rFonts w:ascii="Calibri" w:eastAsia="Calibri" w:hAnsi="Calibri" w:cs="Calibri"/>
        <w:noProof/>
        <w:sz w:val="22"/>
      </w:rPr>
      <mc:AlternateContent>
        <mc:Choice Requires="wpg">
          <w:drawing>
            <wp:anchor distT="0" distB="0" distL="0" distR="0" simplePos="0" relativeHeight="251654656" behindDoc="1" locked="0" layoutInCell="1" allowOverlap="1" wp14:anchorId="1192ABCD" wp14:editId="42D57F1C">
              <wp:simplePos x="0" y="0"/>
              <wp:positionH relativeFrom="page">
                <wp:posOffset>304800</wp:posOffset>
              </wp:positionH>
              <wp:positionV relativeFrom="page">
                <wp:posOffset>360680</wp:posOffset>
              </wp:positionV>
              <wp:extent cx="6952615" cy="9971405"/>
              <wp:effectExtent l="0" t="0" r="0" b="0"/>
              <wp:wrapNone/>
              <wp:docPr id="4111" name="Group 12343"/>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14" name="Freeform 14"/>
                      <wps:cNvSpPr/>
                      <wps:spPr>
                        <a:xfrm>
                          <a:off x="0"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000000"/>
                        </a:solidFill>
                        <a:ln w="0" cap="flat" cmpd="sng">
                          <a:solidFill>
                            <a:srgbClr val="000000"/>
                          </a:solidFill>
                          <a:prstDash val="solid"/>
                          <a:miter/>
                        </a:ln>
                      </wps:spPr>
                      <wps:bodyPr/>
                    </wps:wsp>
                    <wps:wsp>
                      <wps:cNvPr id="15" name="Freeform 15"/>
                      <wps:cNvSpPr/>
                      <wps:spPr>
                        <a:xfrm>
                          <a:off x="9144"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FFFFFF"/>
                        </a:solidFill>
                        <a:ln w="0" cap="flat" cmpd="sng">
                          <a:solidFill>
                            <a:srgbClr val="000000"/>
                          </a:solidFill>
                          <a:prstDash val="solid"/>
                          <a:miter/>
                        </a:ln>
                      </wps:spPr>
                      <wps:bodyPr/>
                    </wps:wsp>
                    <wps:wsp>
                      <wps:cNvPr id="16" name="Freeform 16"/>
                      <wps:cNvSpPr/>
                      <wps:spPr>
                        <a:xfrm>
                          <a:off x="18288" y="0"/>
                          <a:ext cx="38100" cy="9971532"/>
                        </a:xfrm>
                        <a:custGeom>
                          <a:avLst/>
                          <a:gdLst/>
                          <a:ahLst/>
                          <a:cxnLst/>
                          <a:rect l="l" t="t" r="r" b="b"/>
                          <a:pathLst>
                            <a:path w="38100" h="9971532">
                              <a:moveTo>
                                <a:pt x="0" y="0"/>
                              </a:moveTo>
                              <a:lnTo>
                                <a:pt x="38100" y="0"/>
                              </a:lnTo>
                              <a:lnTo>
                                <a:pt x="38100" y="9971532"/>
                              </a:lnTo>
                              <a:lnTo>
                                <a:pt x="0" y="9971532"/>
                              </a:lnTo>
                              <a:lnTo>
                                <a:pt x="0" y="0"/>
                              </a:lnTo>
                            </a:path>
                          </a:pathLst>
                        </a:custGeom>
                        <a:solidFill>
                          <a:srgbClr val="000000"/>
                        </a:solidFill>
                        <a:ln w="0" cap="flat" cmpd="sng">
                          <a:solidFill>
                            <a:srgbClr val="000000"/>
                          </a:solidFill>
                          <a:prstDash val="solid"/>
                          <a:miter/>
                        </a:ln>
                      </wps:spPr>
                      <wps:bodyPr/>
                    </wps:wsp>
                    <wps:wsp>
                      <wps:cNvPr id="17" name="Freeform 17"/>
                      <wps:cNvSpPr/>
                      <wps:spPr>
                        <a:xfrm>
                          <a:off x="6943344"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000000"/>
                        </a:solidFill>
                        <a:ln w="0" cap="flat" cmpd="sng">
                          <a:solidFill>
                            <a:srgbClr val="000000"/>
                          </a:solidFill>
                          <a:prstDash val="solid"/>
                          <a:miter/>
                        </a:ln>
                      </wps:spPr>
                      <wps:bodyPr/>
                    </wps:wsp>
                    <wps:wsp>
                      <wps:cNvPr id="18" name="Freeform 18"/>
                      <wps:cNvSpPr/>
                      <wps:spPr>
                        <a:xfrm>
                          <a:off x="6934200"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FFFFFF"/>
                        </a:solidFill>
                        <a:ln w="0" cap="flat" cmpd="sng">
                          <a:solidFill>
                            <a:srgbClr val="000000"/>
                          </a:solidFill>
                          <a:prstDash val="solid"/>
                          <a:miter/>
                        </a:ln>
                      </wps:spPr>
                      <wps:bodyPr/>
                    </wps:wsp>
                    <wps:wsp>
                      <wps:cNvPr id="19" name="Freeform 19"/>
                      <wps:cNvSpPr/>
                      <wps:spPr>
                        <a:xfrm>
                          <a:off x="6896100" y="0"/>
                          <a:ext cx="38100" cy="9971532"/>
                        </a:xfrm>
                        <a:custGeom>
                          <a:avLst/>
                          <a:gdLst/>
                          <a:ahLst/>
                          <a:cxnLst/>
                          <a:rect l="l" t="t" r="r" b="b"/>
                          <a:pathLst>
                            <a:path w="38100" h="9971532">
                              <a:moveTo>
                                <a:pt x="0" y="0"/>
                              </a:moveTo>
                              <a:lnTo>
                                <a:pt x="38100" y="0"/>
                              </a:lnTo>
                              <a:lnTo>
                                <a:pt x="38100" y="9971532"/>
                              </a:lnTo>
                              <a:lnTo>
                                <a:pt x="0" y="9971532"/>
                              </a:lnTo>
                              <a:lnTo>
                                <a:pt x="0" y="0"/>
                              </a:lnTo>
                            </a:path>
                          </a:pathLst>
                        </a:custGeom>
                        <a:solidFill>
                          <a:srgbClr val="000000"/>
                        </a:solidFill>
                        <a:ln w="0" cap="flat" cmpd="sng">
                          <a:solidFill>
                            <a:srgbClr val="000000"/>
                          </a:solidFill>
                          <a:prstDash val="solid"/>
                          <a:miter/>
                        </a:ln>
                      </wps:spPr>
                      <wps:bodyPr/>
                    </wps:wsp>
                  </wpg:wgp>
                </a:graphicData>
              </a:graphic>
            </wp:anchor>
          </w:drawing>
        </mc:Choice>
        <mc:Fallback xmlns:wpsCustomData="http://www.wps.cn/officeDocument/2013/wpsCustomData">
          <w:pict>
            <v:group id="Group 12343" o:spid="_x0000_s1026" o:spt="203" style="position:absolute;left:0pt;margin-left:24pt;margin-top:28.4pt;height:785.15pt;width:547.45pt;mso-position-horizontal-relative:page;mso-position-vertical-relative:page;z-index:-251657216;mso-width-relative:page;mso-height-relative:page;" coordsize="6952488,9971532" o:gfxdata="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E1MMzTbAAAACwEAAA8AAAAAAAAAAQAgAAAAIgAAAGRycy9k&#10;b3ducmV2LnhtbFBLAQIUABQAAAAIAIdO4kDyHE4KVQMAANoVAAAOAAAAAAAAAAEAIAAAACoBAABk&#10;cnMvZTJvRG9jLnhtbFBLBQYAAAAABgAGAFkBAADxBgAAAAA=&#10;">
              <o:lock v:ext="edit" aspectratio="f"/>
              <v:shape id="_x0000_s1026" o:spid="_x0000_s1026" o:spt="100" style="position:absolute;left:0;top:0;height:9971532;width:9144;" fillcolor="#000000" filled="t" stroked="t" coordsize="9144,9971532" o:gfxdata="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4k5nLsAAADb&#10;AAAADwAAAAAAAAABACAAAAAiAAAAZHJzL2Rvd25yZXYueG1sUEsBAhQAFAAAAAgAh07iQDMvBZ47&#10;AAAAOQAAABAAAAAAAAAAAQAgAAAACgEAAGRycy9zaGFwZXhtbC54bWxQSwUGAAAAAAYABgBbAQAA&#10;tAMAAAAA&#10;" path="m0,0l9144,0,9144,9971532,0,9971532,0,0e">
                <v:fill on="t" focussize="0,0"/>
                <v:stroke weight="0pt" color="#000000" joinstyle="miter"/>
                <v:imagedata o:title=""/>
                <o:lock v:ext="edit" aspectratio="f"/>
              </v:shape>
              <v:shape id="_x0000_s1026" o:spid="_x0000_s1026" o:spt="100" style="position:absolute;left:9144;top:0;height:9971532;width:9144;" fillcolor="#FFFFFF" filled="t" stroked="t" coordsize="9144,9971532" o:gfxdata="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GwktugAAANsA&#10;AAAPAAAAAAAAAAEAIAAAACIAAABkcnMvZG93bnJldi54bWxQSwECFAAUAAAACACHTuJAMy8FnjsA&#10;AAA5AAAAEAAAAAAAAAABACAAAAAJAQAAZHJzL3NoYXBleG1sLnhtbFBLBQYAAAAABgAGAFsBAACz&#10;AwAAAAA=&#10;" path="m0,0l9144,0,9144,9971532,0,9971532,0,0e">
                <v:fill on="t" focussize="0,0"/>
                <v:stroke weight="0pt" color="#000000" joinstyle="miter"/>
                <v:imagedata o:title=""/>
                <o:lock v:ext="edit" aspectratio="f"/>
              </v:shape>
              <v:shape id="_x0000_s1026" o:spid="_x0000_s1026" o:spt="100" style="position:absolute;left:18288;top:0;height:9971532;width:38100;" fillcolor="#000000" filled="t" stroked="t" coordsize="38100,9971532" o:gfxdata="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g3T5ugAAANsA&#10;AAAPAAAAAAAAAAEAIAAAACIAAABkcnMvZG93bnJldi54bWxQSwECFAAUAAAACACHTuJAMy8FnjsA&#10;AAA5AAAAEAAAAAAAAAABACAAAAAJAQAAZHJzL3NoYXBleG1sLnhtbFBLBQYAAAAABgAGAFsBAACz&#10;AwAAAAA=&#10;" path="m0,0l38100,0,38100,9971532,0,9971532,0,0e">
                <v:fill on="t" focussize="0,0"/>
                <v:stroke weight="0pt" color="#000000" joinstyle="miter"/>
                <v:imagedata o:title=""/>
                <o:lock v:ext="edit" aspectratio="f"/>
              </v:shape>
              <v:shape id="_x0000_s1026" o:spid="_x0000_s1026" o:spt="100" style="position:absolute;left:6943344;top:0;height:9971532;width:9144;" fillcolor="#000000" filled="t" stroked="t" coordsize="9144,9971532" o:gfxdata="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W6frvQAA&#10;ANsAAAAPAAAAAAAAAAEAIAAAACIAAABkcnMvZG93bnJldi54bWxQSwECFAAUAAAACACHTuJAMy8F&#10;njsAAAA5AAAAEAAAAAAAAAABACAAAAAMAQAAZHJzL3NoYXBleG1sLnhtbFBLBQYAAAAABgAGAFsB&#10;AAC2AwAAAAA=&#10;" path="m0,0l9144,0,9144,9971532,0,9971532,0,0e">
                <v:fill on="t" focussize="0,0"/>
                <v:stroke weight="0pt" color="#000000" joinstyle="miter"/>
                <v:imagedata o:title=""/>
                <o:lock v:ext="edit" aspectratio="f"/>
              </v:shape>
              <v:shape id="_x0000_s1026" o:spid="_x0000_s1026" o:spt="100" style="position:absolute;left:6934200;top:0;height:9971532;width:9144;" fillcolor="#FFFFFF" filled="t" stroked="t" coordsize="9144,9971532" o:gfxdata="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qms74A&#10;AADbAAAADwAAAAAAAAABACAAAAAiAAAAZHJzL2Rvd25yZXYueG1sUEsBAhQAFAAAAAgAh07iQDMv&#10;BZ47AAAAOQAAABAAAAAAAAAAAQAgAAAADQEAAGRycy9zaGFwZXhtbC54bWxQSwUGAAAAAAYABgBb&#10;AQAAtwMAAAAA&#10;" path="m0,0l9144,0,9144,9971532,0,9971532,0,0e">
                <v:fill on="t" focussize="0,0"/>
                <v:stroke weight="0pt" color="#000000" joinstyle="miter"/>
                <v:imagedata o:title=""/>
                <o:lock v:ext="edit" aspectratio="f"/>
              </v:shape>
              <v:shape id="_x0000_s1026" o:spid="_x0000_s1026" o:spt="100" style="position:absolute;left:6896100;top:0;height:9971532;width:38100;" fillcolor="#000000" filled="t" stroked="t" coordsize="38100,9971532" o:gfxdata="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hzgi7sAAADb&#10;AAAADwAAAAAAAAABACAAAAAiAAAAZHJzL2Rvd25yZXYueG1sUEsBAhQAFAAAAAgAh07iQDMvBZ47&#10;AAAAOQAAABAAAAAAAAAAAQAgAAAACgEAAGRycy9zaGFwZXhtbC54bWxQSwUGAAAAAAYABgBbAQAA&#10;tAMAAAAA&#10;" path="m0,0l38100,0,38100,9971532,0,9971532,0,0e">
                <v:fill on="t" focussize="0,0"/>
                <v:stroke weight="0pt" color="#000000" joinstyle="miter"/>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A447" w14:textId="77777777" w:rsidR="002B4EF6" w:rsidRDefault="00695D53">
    <w:pPr>
      <w:spacing w:line="259" w:lineRule="auto"/>
      <w:ind w:left="0" w:right="0" w:firstLine="0"/>
      <w:jc w:val="left"/>
    </w:pPr>
    <w:r>
      <w:rPr>
        <w:rFonts w:ascii="Calibri" w:eastAsia="Calibri" w:hAnsi="Calibri" w:cs="Calibri"/>
        <w:noProof/>
        <w:sz w:val="22"/>
      </w:rPr>
      <mc:AlternateContent>
        <mc:Choice Requires="wpg">
          <w:drawing>
            <wp:anchor distT="0" distB="0" distL="0" distR="0" simplePos="0" relativeHeight="251655680" behindDoc="1" locked="0" layoutInCell="1" allowOverlap="1" wp14:anchorId="137A3263" wp14:editId="51EBB1F1">
              <wp:simplePos x="0" y="0"/>
              <wp:positionH relativeFrom="page">
                <wp:posOffset>419100</wp:posOffset>
              </wp:positionH>
              <wp:positionV relativeFrom="page">
                <wp:posOffset>299720</wp:posOffset>
              </wp:positionV>
              <wp:extent cx="6951980" cy="9971405"/>
              <wp:effectExtent l="0" t="0" r="0" b="0"/>
              <wp:wrapNone/>
              <wp:docPr id="4118" name="Group 12292"/>
              <wp:cNvGraphicFramePr/>
              <a:graphic xmlns:a="http://schemas.openxmlformats.org/drawingml/2006/main">
                <a:graphicData uri="http://schemas.microsoft.com/office/word/2010/wordprocessingGroup">
                  <wpg:wgp>
                    <wpg:cNvGrpSpPr/>
                    <wpg:grpSpPr>
                      <a:xfrm>
                        <a:off x="0" y="0"/>
                        <a:ext cx="6951980" cy="9971405"/>
                        <a:chOff x="0" y="0"/>
                        <a:chExt cx="6952488" cy="9971532"/>
                      </a:xfrm>
                    </wpg:grpSpPr>
                    <wps:wsp>
                      <wps:cNvPr id="20" name="Freeform 20"/>
                      <wps:cNvSpPr/>
                      <wps:spPr>
                        <a:xfrm>
                          <a:off x="0"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000000"/>
                        </a:solidFill>
                        <a:ln w="0" cap="flat" cmpd="sng">
                          <a:solidFill>
                            <a:srgbClr val="000000"/>
                          </a:solidFill>
                          <a:prstDash val="solid"/>
                          <a:miter/>
                        </a:ln>
                      </wps:spPr>
                      <wps:bodyPr/>
                    </wps:wsp>
                    <wps:wsp>
                      <wps:cNvPr id="21" name="Freeform 21"/>
                      <wps:cNvSpPr/>
                      <wps:spPr>
                        <a:xfrm>
                          <a:off x="9144"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FFFFFF"/>
                        </a:solidFill>
                        <a:ln w="0" cap="flat" cmpd="sng">
                          <a:solidFill>
                            <a:srgbClr val="000000"/>
                          </a:solidFill>
                          <a:prstDash val="solid"/>
                          <a:miter/>
                        </a:ln>
                      </wps:spPr>
                      <wps:bodyPr/>
                    </wps:wsp>
                    <wps:wsp>
                      <wps:cNvPr id="22" name="Freeform 22"/>
                      <wps:cNvSpPr/>
                      <wps:spPr>
                        <a:xfrm>
                          <a:off x="18288" y="0"/>
                          <a:ext cx="38100" cy="9971532"/>
                        </a:xfrm>
                        <a:custGeom>
                          <a:avLst/>
                          <a:gdLst/>
                          <a:ahLst/>
                          <a:cxnLst/>
                          <a:rect l="l" t="t" r="r" b="b"/>
                          <a:pathLst>
                            <a:path w="38100" h="9971532">
                              <a:moveTo>
                                <a:pt x="0" y="0"/>
                              </a:moveTo>
                              <a:lnTo>
                                <a:pt x="38100" y="0"/>
                              </a:lnTo>
                              <a:lnTo>
                                <a:pt x="38100" y="9971532"/>
                              </a:lnTo>
                              <a:lnTo>
                                <a:pt x="0" y="9971532"/>
                              </a:lnTo>
                              <a:lnTo>
                                <a:pt x="0" y="0"/>
                              </a:lnTo>
                            </a:path>
                          </a:pathLst>
                        </a:custGeom>
                        <a:solidFill>
                          <a:srgbClr val="000000"/>
                        </a:solidFill>
                        <a:ln w="0" cap="flat" cmpd="sng">
                          <a:solidFill>
                            <a:srgbClr val="000000"/>
                          </a:solidFill>
                          <a:prstDash val="solid"/>
                          <a:miter/>
                        </a:ln>
                      </wps:spPr>
                      <wps:bodyPr/>
                    </wps:wsp>
                    <wps:wsp>
                      <wps:cNvPr id="23" name="Freeform 23"/>
                      <wps:cNvSpPr/>
                      <wps:spPr>
                        <a:xfrm>
                          <a:off x="6943344"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000000"/>
                        </a:solidFill>
                        <a:ln w="0" cap="flat" cmpd="sng">
                          <a:solidFill>
                            <a:srgbClr val="000000"/>
                          </a:solidFill>
                          <a:prstDash val="solid"/>
                          <a:miter/>
                        </a:ln>
                      </wps:spPr>
                      <wps:bodyPr/>
                    </wps:wsp>
                    <wps:wsp>
                      <wps:cNvPr id="24" name="Freeform 24"/>
                      <wps:cNvSpPr/>
                      <wps:spPr>
                        <a:xfrm>
                          <a:off x="6934200"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FFFFFF"/>
                        </a:solidFill>
                        <a:ln w="0" cap="flat" cmpd="sng">
                          <a:solidFill>
                            <a:srgbClr val="000000"/>
                          </a:solidFill>
                          <a:prstDash val="solid"/>
                          <a:miter/>
                        </a:ln>
                      </wps:spPr>
                      <wps:bodyPr/>
                    </wps:wsp>
                    <wps:wsp>
                      <wps:cNvPr id="25" name="Freeform 25"/>
                      <wps:cNvSpPr/>
                      <wps:spPr>
                        <a:xfrm>
                          <a:off x="6896100" y="0"/>
                          <a:ext cx="38100" cy="9971532"/>
                        </a:xfrm>
                        <a:custGeom>
                          <a:avLst/>
                          <a:gdLst/>
                          <a:ahLst/>
                          <a:cxnLst/>
                          <a:rect l="l" t="t" r="r" b="b"/>
                          <a:pathLst>
                            <a:path w="38100" h="9971532">
                              <a:moveTo>
                                <a:pt x="0" y="0"/>
                              </a:moveTo>
                              <a:lnTo>
                                <a:pt x="38100" y="0"/>
                              </a:lnTo>
                              <a:lnTo>
                                <a:pt x="38100" y="9971532"/>
                              </a:lnTo>
                              <a:lnTo>
                                <a:pt x="0" y="9971532"/>
                              </a:lnTo>
                              <a:lnTo>
                                <a:pt x="0" y="0"/>
                              </a:lnTo>
                            </a:path>
                          </a:pathLst>
                        </a:custGeom>
                        <a:solidFill>
                          <a:srgbClr val="000000"/>
                        </a:solidFill>
                        <a:ln w="0" cap="flat" cmpd="sng">
                          <a:solidFill>
                            <a:srgbClr val="000000"/>
                          </a:solidFill>
                          <a:prstDash val="solid"/>
                          <a:miter/>
                        </a:ln>
                      </wps:spPr>
                      <wps:bodyPr/>
                    </wps:wsp>
                  </wpg:wgp>
                </a:graphicData>
              </a:graphic>
            </wp:anchor>
          </w:drawing>
        </mc:Choice>
        <mc:Fallback xmlns:wpsCustomData="http://www.wps.cn/officeDocument/2013/wpsCustomData">
          <w:pict>
            <v:group id="Group 12292" o:spid="_x0000_s1026" o:spt="203" style="position:absolute;left:0pt;margin-left:33pt;margin-top:23.6pt;height:785.15pt;width:547.4pt;mso-position-horizontal-relative:page;mso-position-vertical-relative:page;z-index:-251657216;mso-width-relative:page;mso-height-relative:page;" coordsize="6952488,9971532" o:gfxdata="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">
              <o:lock v:ext="edit" aspectratio="f"/>
              <v:shape id="_x0000_s1026" o:spid="_x0000_s1026" o:spt="100" style="position:absolute;left:0;top:0;height:9971532;width:9144;" fillcolor="#000000" filled="t" stroked="t" coordsize="9144,9971532" o:gfxdata="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71IrsAAADb&#10;AAAADwAAAAAAAAABACAAAAAiAAAAZHJzL2Rvd25yZXYueG1sUEsBAhQAFAAAAAgAh07iQDMvBZ47&#10;AAAAOQAAABAAAAAAAAAAAQAgAAAACgEAAGRycy9zaGFwZXhtbC54bWxQSwUGAAAAAAYABgBbAQAA&#10;tAMAAAAA&#10;" path="m0,0l9144,0,9144,9971532,0,9971532,0,0e">
                <v:fill on="t" focussize="0,0"/>
                <v:stroke weight="0pt" color="#000000" joinstyle="miter"/>
                <v:imagedata o:title=""/>
                <o:lock v:ext="edit" aspectratio="f"/>
              </v:shape>
              <v:shape id="_x0000_s1026" o:spid="_x0000_s1026" o:spt="100" style="position:absolute;left:9144;top:0;height:9971532;width:9144;" fillcolor="#FFFFFF" filled="t" stroked="t" coordsize="9144,9971532" o:gfxdata="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MxZO8AAAA&#10;2wAAAA8AAAAAAAAAAQAgAAAAIgAAAGRycy9kb3ducmV2LnhtbFBLAQIUABQAAAAIAIdO4kAzLwWe&#10;OwAAADkAAAAQAAAAAAAAAAEAIAAAAAsBAABkcnMvc2hhcGV4bWwueG1sUEsFBgAAAAAGAAYAWwEA&#10;ALUDAAAAAA==&#10;" path="m0,0l9144,0,9144,9971532,0,9971532,0,0e">
                <v:fill on="t" focussize="0,0"/>
                <v:stroke weight="0pt" color="#000000" joinstyle="miter"/>
                <v:imagedata o:title=""/>
                <o:lock v:ext="edit" aspectratio="f"/>
              </v:shape>
              <v:shape id="_x0000_s1026" o:spid="_x0000_s1026" o:spt="100" style="position:absolute;left:18288;top:0;height:9971532;width:38100;" fillcolor="#000000" filled="t" stroked="t" coordsize="38100,9971532" o:gfxdata="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1LhHvQAA&#10;ANsAAAAPAAAAAAAAAAEAIAAAACIAAABkcnMvZG93bnJldi54bWxQSwECFAAUAAAACACHTuJAMy8F&#10;njsAAAA5AAAAEAAAAAAAAAABACAAAAAMAQAAZHJzL3NoYXBleG1sLnhtbFBLBQYAAAAABgAGAFsB&#10;AAC2AwAAAAA=&#10;" path="m0,0l38100,0,38100,9971532,0,9971532,0,0e">
                <v:fill on="t" focussize="0,0"/>
                <v:stroke weight="0pt" color="#000000" joinstyle="miter"/>
                <v:imagedata o:title=""/>
                <o:lock v:ext="edit" aspectratio="f"/>
              </v:shape>
              <v:shape id="_x0000_s1026" o:spid="_x0000_s1026" o:spt="100" style="position:absolute;left:6943344;top:0;height:9971532;width:9144;" fillcolor="#000000" filled="t" stroked="t" coordsize="9144,9971532" o:gfxdata="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DGtVvQAA&#10;ANsAAAAPAAAAAAAAAAEAIAAAACIAAABkcnMvZG93bnJldi54bWxQSwECFAAUAAAACACHTuJAMy8F&#10;njsAAAA5AAAAEAAAAAAAAAABACAAAAAMAQAAZHJzL3NoYXBleG1sLnhtbFBLBQYAAAAABgAGAFsB&#10;AAC2AwAAAAA=&#10;" path="m0,0l9144,0,9144,9971532,0,9971532,0,0e">
                <v:fill on="t" focussize="0,0"/>
                <v:stroke weight="0pt" color="#000000" joinstyle="miter"/>
                <v:imagedata o:title=""/>
                <o:lock v:ext="edit" aspectratio="f"/>
              </v:shape>
              <v:shape id="_x0000_s1026" o:spid="_x0000_s1026" o:spt="100" style="position:absolute;left:6934200;top:0;height:9971532;width:9144;" fillcolor="#FFFFFF" filled="t" stroked="t" coordsize="9144,9971532" o:gfxdata="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7Zgu8AAAA&#10;2wAAAA8AAAAAAAAAAQAgAAAAIgAAAGRycy9kb3ducmV2LnhtbFBLAQIUABQAAAAIAIdO4kAzLwWe&#10;OwAAADkAAAAQAAAAAAAAAAEAIAAAAAsBAABkcnMvc2hhcGV4bWwueG1sUEsFBgAAAAAGAAYAWwEA&#10;ALUDAAAAAA==&#10;" path="m0,0l9144,0,9144,9971532,0,9971532,0,0e">
                <v:fill on="t" focussize="0,0"/>
                <v:stroke weight="0pt" color="#000000" joinstyle="miter"/>
                <v:imagedata o:title=""/>
                <o:lock v:ext="edit" aspectratio="f"/>
              </v:shape>
              <v:shape id="_x0000_s1026" o:spid="_x0000_s1026" o:spt="100" style="position:absolute;left:6896100;top:0;height:9971532;width:38100;" fillcolor="#000000" filled="t" stroked="t" coordsize="38100,9971532" o:gfxdata="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T0gM7sAAADb&#10;AAAADwAAAAAAAAABACAAAAAiAAAAZHJzL2Rvd25yZXYueG1sUEsBAhQAFAAAAAgAh07iQDMvBZ47&#10;AAAAOQAAABAAAAAAAAAAAQAgAAAACgEAAGRycy9zaGFwZXhtbC54bWxQSwUGAAAAAAYABgBbAQAA&#10;tAMAAAAA&#10;" path="m0,0l38100,0,38100,9971532,0,9971532,0,0e">
                <v:fill on="t" focussize="0,0"/>
                <v:stroke weight="0pt" color="#000000" joinstyle="miter"/>
                <v:imagedata o:title=""/>
                <o:lock v:ext="edit" aspectratio="f"/>
              </v:shape>
            </v:group>
          </w:pict>
        </mc:Fallback>
      </mc:AlternateContent>
    </w: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5A164A4F" wp14:editId="242D97C9">
              <wp:simplePos x="0" y="0"/>
              <wp:positionH relativeFrom="page">
                <wp:posOffset>304800</wp:posOffset>
              </wp:positionH>
              <wp:positionV relativeFrom="page">
                <wp:posOffset>304800</wp:posOffset>
              </wp:positionV>
              <wp:extent cx="6952615" cy="56515"/>
              <wp:effectExtent l="0" t="0" r="0" b="0"/>
              <wp:wrapSquare wrapText="bothSides"/>
              <wp:docPr id="4125" name="Group 12278"/>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6" name="Freeform 26"/>
                      <wps:cNvSpPr/>
                      <wps:spPr>
                        <a:xfrm>
                          <a:off x="0" y="0"/>
                          <a:ext cx="9144" cy="56388"/>
                        </a:xfrm>
                        <a:custGeom>
                          <a:avLst/>
                          <a:gdLst/>
                          <a:ahLst/>
                          <a:cxnLst/>
                          <a:rect l="l" t="t" r="r" b="b"/>
                          <a:pathLst>
                            <a:path w="9144" h="56388">
                              <a:moveTo>
                                <a:pt x="0" y="0"/>
                              </a:moveTo>
                              <a:lnTo>
                                <a:pt x="9144" y="0"/>
                              </a:lnTo>
                              <a:lnTo>
                                <a:pt x="9144" y="56388"/>
                              </a:lnTo>
                              <a:lnTo>
                                <a:pt x="0" y="56388"/>
                              </a:lnTo>
                              <a:lnTo>
                                <a:pt x="0" y="0"/>
                              </a:lnTo>
                            </a:path>
                          </a:pathLst>
                        </a:custGeom>
                        <a:solidFill>
                          <a:srgbClr val="000000"/>
                        </a:solidFill>
                        <a:ln w="0" cap="flat" cmpd="sng">
                          <a:solidFill>
                            <a:srgbClr val="000000"/>
                          </a:solidFill>
                          <a:prstDash val="solid"/>
                          <a:miter/>
                        </a:ln>
                      </wps:spPr>
                      <wps:bodyPr/>
                    </wps:wsp>
                    <wps:wsp>
                      <wps:cNvPr id="27" name="Freeform 27"/>
                      <wps:cNvSpPr/>
                      <wps:spPr>
                        <a:xfrm>
                          <a:off x="0" y="0"/>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28" name="Freeform 28"/>
                      <wps:cNvSpPr/>
                      <wps:spPr>
                        <a:xfrm>
                          <a:off x="9144" y="9144"/>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29" name="Freeform 29"/>
                      <wps:cNvSpPr/>
                      <wps:spPr>
                        <a:xfrm>
                          <a:off x="9144" y="9144"/>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30" name="Freeform 30"/>
                      <wps:cNvSpPr/>
                      <wps:spPr>
                        <a:xfrm>
                          <a:off x="18288" y="18288"/>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s:wsp>
                      <wps:cNvPr id="31" name="Freeform 31"/>
                      <wps:cNvSpPr/>
                      <wps:spPr>
                        <a:xfrm>
                          <a:off x="56388" y="0"/>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000000"/>
                        </a:solidFill>
                        <a:ln w="0" cap="flat" cmpd="sng">
                          <a:solidFill>
                            <a:srgbClr val="000000"/>
                          </a:solidFill>
                          <a:prstDash val="solid"/>
                          <a:miter/>
                        </a:ln>
                      </wps:spPr>
                      <wps:bodyPr/>
                    </wps:wsp>
                    <wps:wsp>
                      <wps:cNvPr id="32" name="Freeform 32"/>
                      <wps:cNvSpPr/>
                      <wps:spPr>
                        <a:xfrm>
                          <a:off x="56388" y="9144"/>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FFFFFF"/>
                        </a:solidFill>
                        <a:ln w="0" cap="flat" cmpd="sng">
                          <a:solidFill>
                            <a:srgbClr val="000000"/>
                          </a:solidFill>
                          <a:prstDash val="solid"/>
                          <a:miter/>
                        </a:ln>
                      </wps:spPr>
                      <wps:bodyPr/>
                    </wps:wsp>
                    <wps:wsp>
                      <wps:cNvPr id="33" name="Freeform 33"/>
                      <wps:cNvSpPr/>
                      <wps:spPr>
                        <a:xfrm>
                          <a:off x="56388" y="18288"/>
                          <a:ext cx="6839712" cy="38100"/>
                        </a:xfrm>
                        <a:custGeom>
                          <a:avLst/>
                          <a:gdLst/>
                          <a:ahLst/>
                          <a:cxnLst/>
                          <a:rect l="l" t="t" r="r" b="b"/>
                          <a:pathLst>
                            <a:path w="6839712" h="38100">
                              <a:moveTo>
                                <a:pt x="0" y="0"/>
                              </a:moveTo>
                              <a:lnTo>
                                <a:pt x="6839712" y="0"/>
                              </a:lnTo>
                              <a:lnTo>
                                <a:pt x="6839712" y="38100"/>
                              </a:lnTo>
                              <a:lnTo>
                                <a:pt x="0" y="38100"/>
                              </a:lnTo>
                              <a:lnTo>
                                <a:pt x="0" y="0"/>
                              </a:lnTo>
                            </a:path>
                          </a:pathLst>
                        </a:custGeom>
                        <a:solidFill>
                          <a:srgbClr val="000000"/>
                        </a:solidFill>
                        <a:ln w="0" cap="flat" cmpd="sng">
                          <a:solidFill>
                            <a:srgbClr val="000000"/>
                          </a:solidFill>
                          <a:prstDash val="solid"/>
                          <a:miter/>
                        </a:ln>
                      </wps:spPr>
                      <wps:bodyPr/>
                    </wps:wsp>
                    <wps:wsp>
                      <wps:cNvPr id="34" name="Freeform 34"/>
                      <wps:cNvSpPr/>
                      <wps:spPr>
                        <a:xfrm>
                          <a:off x="6943344" y="0"/>
                          <a:ext cx="9144" cy="56388"/>
                        </a:xfrm>
                        <a:custGeom>
                          <a:avLst/>
                          <a:gdLst/>
                          <a:ahLst/>
                          <a:cxnLst/>
                          <a:rect l="l" t="t" r="r" b="b"/>
                          <a:pathLst>
                            <a:path w="9144" h="56388">
                              <a:moveTo>
                                <a:pt x="0" y="0"/>
                              </a:moveTo>
                              <a:lnTo>
                                <a:pt x="9144" y="0"/>
                              </a:lnTo>
                              <a:lnTo>
                                <a:pt x="9144" y="56388"/>
                              </a:lnTo>
                              <a:lnTo>
                                <a:pt x="0" y="56388"/>
                              </a:lnTo>
                              <a:lnTo>
                                <a:pt x="0" y="0"/>
                              </a:lnTo>
                            </a:path>
                          </a:pathLst>
                        </a:custGeom>
                        <a:solidFill>
                          <a:srgbClr val="000000"/>
                        </a:solidFill>
                        <a:ln w="0" cap="flat" cmpd="sng">
                          <a:solidFill>
                            <a:srgbClr val="000000"/>
                          </a:solidFill>
                          <a:prstDash val="solid"/>
                          <a:miter/>
                        </a:ln>
                      </wps:spPr>
                      <wps:bodyPr/>
                    </wps:wsp>
                    <wps:wsp>
                      <wps:cNvPr id="35" name="Freeform 35"/>
                      <wps:cNvSpPr/>
                      <wps:spPr>
                        <a:xfrm>
                          <a:off x="6896100" y="0"/>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36" name="Freeform 36"/>
                      <wps:cNvSpPr/>
                      <wps:spPr>
                        <a:xfrm>
                          <a:off x="6934200" y="9144"/>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37" name="Freeform 37"/>
                      <wps:cNvSpPr/>
                      <wps:spPr>
                        <a:xfrm>
                          <a:off x="6896100" y="9144"/>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38" name="Freeform 38"/>
                      <wps:cNvSpPr/>
                      <wps:spPr>
                        <a:xfrm>
                          <a:off x="6896100" y="18288"/>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g:wgp>
                </a:graphicData>
              </a:graphic>
            </wp:anchor>
          </w:drawing>
        </mc:Choice>
        <mc:Fallback xmlns:wpsCustomData="http://www.wps.cn/officeDocument/2013/wpsCustomData">
          <w:pict>
            <v:group id="Group 12278" o:spid="_x0000_s1026" o:spt="203" style="position:absolute;left:0pt;margin-left:24pt;margin-top:24pt;height:4.45pt;width:547.45pt;mso-position-horizontal-relative:page;mso-position-vertical-relative:page;mso-wrap-distance-bottom:0pt;mso-wrap-distance-left:9pt;mso-wrap-distance-right:9pt;mso-wrap-distance-top:0pt;z-index:251659264;mso-width-relative:page;mso-height-relative:page;" coordsize="6952488,56388" o:gfxdata="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">
              <o:lock v:ext="edit" aspectratio="f"/>
              <v:shape id="_x0000_s1026" o:spid="_x0000_s1026" o:spt="100" style="position:absolute;left:0;top:0;height:56388;width:9144;" fillcolor="#000000" filled="t" stroked="t" coordsize="9144,56388" o:gfxdata="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ATR8vQAA&#10;ANsAAAAPAAAAAAAAAAEAIAAAACIAAABkcnMvZG93bnJldi54bWxQSwECFAAUAAAACACHTuJAMy8F&#10;njsAAAA5AAAAEAAAAAAAAAABACAAAAAMAQAAZHJzL3NoYXBleG1sLnhtbFBLBQYAAAAABgAGAFsB&#10;AAC2AwAAAAA=&#10;" path="m0,0l9144,0,9144,56388,0,56388,0,0e">
                <v:fill on="t" focussize="0,0"/>
                <v:stroke weight="0pt" color="#000000" joinstyle="miter"/>
                <v:imagedata o:title=""/>
                <o:lock v:ext="edit" aspectratio="f"/>
              </v:shape>
              <v:shape id="_x0000_s1026" o:spid="_x0000_s1026" o:spt="100" style="position:absolute;left:0;top:0;height:9144;width:56388;" fillcolor="#000000" filled="t" stroked="t" coordsize="56388,9144" o:gfxdata="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IHir4A&#10;AADbAAAADwAAAAAAAAABACAAAAAiAAAAZHJzL2Rvd25yZXYueG1sUEsBAhQAFAAAAAgAh07iQDMv&#10;BZ47AAAAOQAAABAAAAAAAAAAAQAgAAAADQEAAGRycy9zaGFwZXhtbC54bWxQSwUGAAAAAAYABgBb&#10;AQAAtwMAAAAA&#10;" path="m0,0l56388,0,56388,9144,0,9144,0,0e">
                <v:fill on="t" focussize="0,0"/>
                <v:stroke weight="0pt" color="#000000" joinstyle="miter"/>
                <v:imagedata o:title=""/>
                <o:lock v:ext="edit" aspectratio="f"/>
              </v:shape>
              <v:shape id="_x0000_s1026" o:spid="_x0000_s1026" o:spt="100" style="position:absolute;left:9144;top:9144;height:47244;width:9144;" fillcolor="#FFFFFF" filled="t" stroked="t" coordsize="9144,47244" o:gfxdata="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fdgbsAAADb&#10;AAAADwAAAAAAAAABACAAAAAiAAAAZHJzL2Rvd25yZXYueG1sUEsBAhQAFAAAAAgAh07iQDMvBZ47&#10;AAAAOQAAABAAAAAAAAAAAQAgAAAACgEAAGRycy9zaGFwZXhtbC54bWxQSwUGAAAAAAYABgBbAQAA&#10;tAMAAAAA&#10;" path="m0,0l9144,0,9144,47244,0,47244,0,0e">
                <v:fill on="t" focussize="0,0"/>
                <v:stroke weight="0pt" color="#000000" joinstyle="miter"/>
                <v:imagedata o:title=""/>
                <o:lock v:ext="edit" aspectratio="f"/>
              </v:shape>
              <v:shape id="_x0000_s1026" o:spid="_x0000_s1026" o:spt="100" style="position:absolute;left:9144;top:9144;height:9144;width:47244;" fillcolor="#FFFFFF" filled="t" stroked="t" coordsize="47244,9144" o:gfxdata="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sCfe5AAAA2wAA&#10;AA8AAAAAAAAAAQAgAAAAIgAAAGRycy9kb3ducmV2LnhtbFBLAQIUABQAAAAIAIdO4kAzLwWeOwAA&#10;ADkAAAAQAAAAAAAAAAEAIAAAAAgBAABkcnMvc2hhcGV4bWwueG1sUEsFBgAAAAAGAAYAWwEAALID&#10;AAAAAA==&#10;" path="m0,0l47244,0,47244,9144,0,9144,0,0e">
                <v:fill on="t" focussize="0,0"/>
                <v:stroke weight="0pt" color="#000000" joinstyle="miter"/>
                <v:imagedata o:title=""/>
                <o:lock v:ext="edit" aspectratio="f"/>
              </v:shape>
              <v:shape id="_x0000_s1026" o:spid="_x0000_s1026" o:spt="100" style="position:absolute;left:18288;top:18288;height:38100;width:38100;" fillcolor="#000000" filled="t" stroked="t" coordsize="38100,38100" o:gfxdata="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AnxpS5AAAA2wAA&#10;AA8AAAAAAAAAAQAgAAAAIgAAAGRycy9kb3ducmV2LnhtbFBLAQIUABQAAAAIAIdO4kAzLwWeOwAA&#10;ADkAAAAQAAAAAAAAAAEAIAAAAAgBAABkcnMvc2hhcGV4bWwueG1sUEsFBgAAAAAGAAYAWwEAALID&#10;AAAAAA==&#10;" path="m0,0l38100,0,38100,38100,0,38100,0,0e">
                <v:fill on="t" focussize="0,0"/>
                <v:stroke weight="0pt" color="#000000" joinstyle="miter"/>
                <v:imagedata o:title=""/>
                <o:lock v:ext="edit" aspectratio="f"/>
              </v:shape>
              <v:shape id="_x0000_s1026" o:spid="_x0000_s1026" o:spt="100" style="position:absolute;left:56388;top:0;height:9144;width:6839712;" fillcolor="#000000" filled="t" stroked="t" coordsize="6839712,9144" o:gfxdata="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zB6ersAAADb&#10;AAAADwAAAAAAAAABACAAAAAiAAAAZHJzL2Rvd25yZXYueG1sUEsBAhQAFAAAAAgAh07iQDMvBZ47&#10;AAAAOQAAABAAAAAAAAAAAQAgAAAACgEAAGRycy9zaGFwZXhtbC54bWxQSwUGAAAAAAYABgBbAQAA&#10;tAMAAAAA&#10;" path="m0,0l6839712,0,6839712,9144,0,9144,0,0e">
                <v:fill on="t" focussize="0,0"/>
                <v:stroke weight="0pt" color="#000000" joinstyle="miter"/>
                <v:imagedata o:title=""/>
                <o:lock v:ext="edit" aspectratio="f"/>
              </v:shape>
              <v:shape id="_x0000_s1026" o:spid="_x0000_s1026" o:spt="100" style="position:absolute;left:56388;top:9144;height:9144;width:6839712;" fillcolor="#FFFFFF" filled="t" stroked="t" coordsize="6839712,9144" o:gfxdata="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fjja8AAAA&#10;2wAAAA8AAAAAAAAAAQAgAAAAIgAAAGRycy9kb3ducmV2LnhtbFBLAQIUABQAAAAIAIdO4kAzLwWe&#10;OwAAADkAAAAQAAAAAAAAAAEAIAAAAAsBAABkcnMvc2hhcGV4bWwueG1sUEsFBgAAAAAGAAYAWwEA&#10;ALUDAAAAAA==&#10;" path="m0,0l6839712,0,6839712,9144,0,9144,0,0e">
                <v:fill on="t" focussize="0,0"/>
                <v:stroke weight="0pt" color="#000000" joinstyle="miter"/>
                <v:imagedata o:title=""/>
                <o:lock v:ext="edit" aspectratio="f"/>
              </v:shape>
              <v:shape id="_x0000_s1026" o:spid="_x0000_s1026" o:spt="100" style="position:absolute;left:56388;top:18288;height:38100;width:6839712;" fillcolor="#000000" filled="t" stroked="t" coordsize="6839712,38100" o:gfxdata="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kHFkugAAANsA&#10;AAAPAAAAAAAAAAEAIAAAACIAAABkcnMvZG93bnJldi54bWxQSwECFAAUAAAACACHTuJAMy8FnjsA&#10;AAA5AAAAEAAAAAAAAAABACAAAAAJAQAAZHJzL3NoYXBleG1sLnhtbFBLBQYAAAAABgAGAFsBAACz&#10;AwAAAAA=&#10;" path="m0,0l6839712,0,6839712,38100,0,38100,0,0e">
                <v:fill on="t" focussize="0,0"/>
                <v:stroke weight="0pt" color="#000000" joinstyle="miter"/>
                <v:imagedata o:title=""/>
                <o:lock v:ext="edit" aspectratio="f"/>
              </v:shape>
              <v:shape id="_x0000_s1026" o:spid="_x0000_s1026" o:spt="100" style="position:absolute;left:6943344;top:0;height:56388;width:9144;" fillcolor="#000000" filled="t" stroked="t" coordsize="9144,56388" o:gfxdata="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RplNvQAA&#10;ANsAAAAPAAAAAAAAAAEAIAAAACIAAABkcnMvZG93bnJldi54bWxQSwECFAAUAAAACACHTuJAMy8F&#10;njsAAAA5AAAAEAAAAAAAAAABACAAAAAMAQAAZHJzL3NoYXBleG1sLnhtbFBLBQYAAAAABgAGAFsB&#10;AAC2AwAAAAA=&#10;" path="m0,0l9144,0,9144,56388,0,56388,0,0e">
                <v:fill on="t" focussize="0,0"/>
                <v:stroke weight="0pt" color="#000000" joinstyle="miter"/>
                <v:imagedata o:title=""/>
                <o:lock v:ext="edit" aspectratio="f"/>
              </v:shape>
              <v:shape id="_x0000_s1026" o:spid="_x0000_s1026" o:spt="100" style="position:absolute;left:6896100;top:0;height:9144;width:56388;" fillcolor="#000000" filled="t" stroked="t" coordsize="56388,9144" o:gfxdata="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bWqu74A&#10;AADbAAAADwAAAAAAAAABACAAAAAiAAAAZHJzL2Rvd25yZXYueG1sUEsBAhQAFAAAAAgAh07iQDMv&#10;BZ47AAAAOQAAABAAAAAAAAAAAQAgAAAADQEAAGRycy9zaGFwZXhtbC54bWxQSwUGAAAAAAYABgBb&#10;AQAAtwMAAAAA&#10;" path="m0,0l56388,0,56388,9144,0,9144,0,0e">
                <v:fill on="t" focussize="0,0"/>
                <v:stroke weight="0pt" color="#000000" joinstyle="miter"/>
                <v:imagedata o:title=""/>
                <o:lock v:ext="edit" aspectratio="f"/>
              </v:shape>
              <v:shape id="_x0000_s1026" o:spid="_x0000_s1026" o:spt="100" style="position:absolute;left:6934200;top:9144;height:47244;width:9144;" fillcolor="#FFFFFF" filled="t" stroked="t" coordsize="9144,47244" o:gfxdata="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3Xq1vQAA&#10;ANsAAAAPAAAAAAAAAAEAIAAAACIAAABkcnMvZG93bnJldi54bWxQSwECFAAUAAAACACHTuJAMy8F&#10;njsAAAA5AAAAEAAAAAAAAAABACAAAAAMAQAAZHJzL3NoYXBleG1sLnhtbFBLBQYAAAAABgAGAFsB&#10;AAC2AwAAAAA=&#10;" path="m0,0l9144,0,9144,47244,0,47244,0,0e">
                <v:fill on="t" focussize="0,0"/>
                <v:stroke weight="0pt" color="#000000" joinstyle="miter"/>
                <v:imagedata o:title=""/>
                <o:lock v:ext="edit" aspectratio="f"/>
              </v:shape>
              <v:shape id="_x0000_s1026" o:spid="_x0000_s1026" o:spt="100" style="position:absolute;left:6896100;top:9144;height:9144;width:47244;" fillcolor="#FFFFFF" filled="t" stroked="t" coordsize="47244,9144" o:gfxdata="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pq7DvQAA&#10;ANsAAAAPAAAAAAAAAAEAIAAAACIAAABkcnMvZG93bnJldi54bWxQSwECFAAUAAAACACHTuJAMy8F&#10;njsAAAA5AAAAEAAAAAAAAAABACAAAAAMAQAAZHJzL3NoYXBleG1sLnhtbFBLBQYAAAAABgAGAFsB&#10;AAC2AwAAAAA=&#10;" path="m0,0l47244,0,47244,9144,0,9144,0,0e">
                <v:fill on="t" focussize="0,0"/>
                <v:stroke weight="0pt" color="#000000" joinstyle="miter"/>
                <v:imagedata o:title=""/>
                <o:lock v:ext="edit" aspectratio="f"/>
              </v:shape>
              <v:shape id="_x0000_s1026" o:spid="_x0000_s1026" o:spt="100" style="position:absolute;left:6896100;top:18288;height:38100;width:38100;" fillcolor="#000000" filled="t" stroked="t" coordsize="38100,38100" o:gfxdata="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5RypK5AAAA2wAA&#10;AA8AAAAAAAAAAQAgAAAAIgAAAGRycy9kb3ducmV2LnhtbFBLAQIUABQAAAAIAIdO4kAzLwWeOwAA&#10;ADkAAAAQAAAAAAAAAAEAIAAAAAgBAABkcnMvc2hhcGV4bWwueG1sUEsFBgAAAAAGAAYAWwEAALID&#10;AAAAAA==&#10;" path="m0,0l38100,0,38100,38100,0,38100,0,0e">
                <v:fill on="t" focussize="0,0"/>
                <v:stroke weight="0pt" color="#000000" joinstyle="miter"/>
                <v:imagedata o:title=""/>
                <o:lock v:ext="edit" aspectratio="f"/>
              </v:shape>
              <w10:wrap type="square"/>
            </v:group>
          </w:pict>
        </mc:Fallback>
      </mc:AlternateContent>
    </w:r>
    <w:r>
      <w:rPr>
        <w:sz w:val="24"/>
      </w:rPr>
      <w:t xml:space="preserve"> </w:t>
    </w:r>
  </w:p>
  <w:p w14:paraId="54BCFE99" w14:textId="77777777" w:rsidR="002B4EF6" w:rsidRDefault="002B4EF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45DD" w14:textId="77777777" w:rsidR="002B4EF6" w:rsidRDefault="00695D53">
    <w:pPr>
      <w:spacing w:line="259" w:lineRule="auto"/>
      <w:ind w:left="-1440" w:right="10469" w:firstLine="0"/>
      <w:jc w:val="left"/>
    </w:pPr>
    <w:r>
      <w:rPr>
        <w:rFonts w:ascii="Calibri" w:eastAsia="Calibri" w:hAnsi="Calibri" w:cs="Calibri"/>
        <w:noProof/>
        <w:sz w:val="22"/>
      </w:rPr>
      <mc:AlternateContent>
        <mc:Choice Requires="wpg">
          <w:drawing>
            <wp:anchor distT="0" distB="0" distL="114300" distR="114300" simplePos="0" relativeHeight="251659776" behindDoc="0" locked="0" layoutInCell="1" allowOverlap="1" wp14:anchorId="42EC4237" wp14:editId="7CB50288">
              <wp:simplePos x="0" y="0"/>
              <wp:positionH relativeFrom="page">
                <wp:posOffset>304800</wp:posOffset>
              </wp:positionH>
              <wp:positionV relativeFrom="page">
                <wp:posOffset>304800</wp:posOffset>
              </wp:positionV>
              <wp:extent cx="6952615" cy="56515"/>
              <wp:effectExtent l="0" t="0" r="0" b="0"/>
              <wp:wrapSquare wrapText="bothSides"/>
              <wp:docPr id="4167" name="Group 12233"/>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65" name="Freeform 65"/>
                      <wps:cNvSpPr/>
                      <wps:spPr>
                        <a:xfrm>
                          <a:off x="0" y="0"/>
                          <a:ext cx="9144" cy="56388"/>
                        </a:xfrm>
                        <a:custGeom>
                          <a:avLst/>
                          <a:gdLst/>
                          <a:ahLst/>
                          <a:cxnLst/>
                          <a:rect l="l" t="t" r="r" b="b"/>
                          <a:pathLst>
                            <a:path w="9144" h="56388">
                              <a:moveTo>
                                <a:pt x="0" y="0"/>
                              </a:moveTo>
                              <a:lnTo>
                                <a:pt x="9144" y="0"/>
                              </a:lnTo>
                              <a:lnTo>
                                <a:pt x="9144" y="56388"/>
                              </a:lnTo>
                              <a:lnTo>
                                <a:pt x="0" y="56388"/>
                              </a:lnTo>
                              <a:lnTo>
                                <a:pt x="0" y="0"/>
                              </a:lnTo>
                            </a:path>
                          </a:pathLst>
                        </a:custGeom>
                        <a:solidFill>
                          <a:srgbClr val="000000"/>
                        </a:solidFill>
                        <a:ln w="0" cap="flat" cmpd="sng">
                          <a:solidFill>
                            <a:srgbClr val="000000"/>
                          </a:solidFill>
                          <a:prstDash val="solid"/>
                          <a:miter/>
                        </a:ln>
                      </wps:spPr>
                      <wps:bodyPr/>
                    </wps:wsp>
                    <wps:wsp>
                      <wps:cNvPr id="66" name="Freeform 66"/>
                      <wps:cNvSpPr/>
                      <wps:spPr>
                        <a:xfrm>
                          <a:off x="0" y="0"/>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67" name="Freeform 67"/>
                      <wps:cNvSpPr/>
                      <wps:spPr>
                        <a:xfrm>
                          <a:off x="9144" y="9144"/>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68" name="Freeform 68"/>
                      <wps:cNvSpPr/>
                      <wps:spPr>
                        <a:xfrm>
                          <a:off x="9144" y="9144"/>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69" name="Freeform 69"/>
                      <wps:cNvSpPr/>
                      <wps:spPr>
                        <a:xfrm>
                          <a:off x="18288" y="18288"/>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s:wsp>
                      <wps:cNvPr id="70" name="Freeform 70"/>
                      <wps:cNvSpPr/>
                      <wps:spPr>
                        <a:xfrm>
                          <a:off x="56388" y="0"/>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000000"/>
                        </a:solidFill>
                        <a:ln w="0" cap="flat" cmpd="sng">
                          <a:solidFill>
                            <a:srgbClr val="000000"/>
                          </a:solidFill>
                          <a:prstDash val="solid"/>
                          <a:miter/>
                        </a:ln>
                      </wps:spPr>
                      <wps:bodyPr/>
                    </wps:wsp>
                    <wps:wsp>
                      <wps:cNvPr id="71" name="Freeform 71"/>
                      <wps:cNvSpPr/>
                      <wps:spPr>
                        <a:xfrm>
                          <a:off x="56388" y="9144"/>
                          <a:ext cx="6839712" cy="9144"/>
                        </a:xfrm>
                        <a:custGeom>
                          <a:avLst/>
                          <a:gdLst/>
                          <a:ahLst/>
                          <a:cxnLst/>
                          <a:rect l="l" t="t" r="r" b="b"/>
                          <a:pathLst>
                            <a:path w="6839712" h="9144">
                              <a:moveTo>
                                <a:pt x="0" y="0"/>
                              </a:moveTo>
                              <a:lnTo>
                                <a:pt x="6839712" y="0"/>
                              </a:lnTo>
                              <a:lnTo>
                                <a:pt x="6839712" y="9144"/>
                              </a:lnTo>
                              <a:lnTo>
                                <a:pt x="0" y="9144"/>
                              </a:lnTo>
                              <a:lnTo>
                                <a:pt x="0" y="0"/>
                              </a:lnTo>
                            </a:path>
                          </a:pathLst>
                        </a:custGeom>
                        <a:solidFill>
                          <a:srgbClr val="FFFFFF"/>
                        </a:solidFill>
                        <a:ln w="0" cap="flat" cmpd="sng">
                          <a:solidFill>
                            <a:srgbClr val="000000"/>
                          </a:solidFill>
                          <a:prstDash val="solid"/>
                          <a:miter/>
                        </a:ln>
                      </wps:spPr>
                      <wps:bodyPr/>
                    </wps:wsp>
                    <wps:wsp>
                      <wps:cNvPr id="72" name="Freeform 72"/>
                      <wps:cNvSpPr/>
                      <wps:spPr>
                        <a:xfrm>
                          <a:off x="56388" y="18288"/>
                          <a:ext cx="6839712" cy="38100"/>
                        </a:xfrm>
                        <a:custGeom>
                          <a:avLst/>
                          <a:gdLst/>
                          <a:ahLst/>
                          <a:cxnLst/>
                          <a:rect l="l" t="t" r="r" b="b"/>
                          <a:pathLst>
                            <a:path w="6839712" h="38100">
                              <a:moveTo>
                                <a:pt x="0" y="0"/>
                              </a:moveTo>
                              <a:lnTo>
                                <a:pt x="6839712" y="0"/>
                              </a:lnTo>
                              <a:lnTo>
                                <a:pt x="6839712" y="38100"/>
                              </a:lnTo>
                              <a:lnTo>
                                <a:pt x="0" y="38100"/>
                              </a:lnTo>
                              <a:lnTo>
                                <a:pt x="0" y="0"/>
                              </a:lnTo>
                            </a:path>
                          </a:pathLst>
                        </a:custGeom>
                        <a:solidFill>
                          <a:srgbClr val="000000"/>
                        </a:solidFill>
                        <a:ln w="0" cap="flat" cmpd="sng">
                          <a:solidFill>
                            <a:srgbClr val="000000"/>
                          </a:solidFill>
                          <a:prstDash val="solid"/>
                          <a:miter/>
                        </a:ln>
                      </wps:spPr>
                      <wps:bodyPr/>
                    </wps:wsp>
                    <wps:wsp>
                      <wps:cNvPr id="73" name="Freeform 73"/>
                      <wps:cNvSpPr/>
                      <wps:spPr>
                        <a:xfrm>
                          <a:off x="6943344" y="0"/>
                          <a:ext cx="9144" cy="56388"/>
                        </a:xfrm>
                        <a:custGeom>
                          <a:avLst/>
                          <a:gdLst/>
                          <a:ahLst/>
                          <a:cxnLst/>
                          <a:rect l="l" t="t" r="r" b="b"/>
                          <a:pathLst>
                            <a:path w="9144" h="56388">
                              <a:moveTo>
                                <a:pt x="0" y="0"/>
                              </a:moveTo>
                              <a:lnTo>
                                <a:pt x="9144" y="0"/>
                              </a:lnTo>
                              <a:lnTo>
                                <a:pt x="9144" y="56388"/>
                              </a:lnTo>
                              <a:lnTo>
                                <a:pt x="0" y="56388"/>
                              </a:lnTo>
                              <a:lnTo>
                                <a:pt x="0" y="0"/>
                              </a:lnTo>
                            </a:path>
                          </a:pathLst>
                        </a:custGeom>
                        <a:solidFill>
                          <a:srgbClr val="000000"/>
                        </a:solidFill>
                        <a:ln w="0" cap="flat" cmpd="sng">
                          <a:solidFill>
                            <a:srgbClr val="000000"/>
                          </a:solidFill>
                          <a:prstDash val="solid"/>
                          <a:miter/>
                        </a:ln>
                      </wps:spPr>
                      <wps:bodyPr/>
                    </wps:wsp>
                    <wps:wsp>
                      <wps:cNvPr id="74" name="Freeform 74"/>
                      <wps:cNvSpPr/>
                      <wps:spPr>
                        <a:xfrm>
                          <a:off x="6896100" y="0"/>
                          <a:ext cx="56388" cy="9144"/>
                        </a:xfrm>
                        <a:custGeom>
                          <a:avLst/>
                          <a:gdLst/>
                          <a:ahLst/>
                          <a:cxnLst/>
                          <a:rect l="l" t="t" r="r" b="b"/>
                          <a:pathLst>
                            <a:path w="56388" h="9144">
                              <a:moveTo>
                                <a:pt x="0" y="0"/>
                              </a:moveTo>
                              <a:lnTo>
                                <a:pt x="56388" y="0"/>
                              </a:lnTo>
                              <a:lnTo>
                                <a:pt x="56388" y="9144"/>
                              </a:lnTo>
                              <a:lnTo>
                                <a:pt x="0" y="9144"/>
                              </a:lnTo>
                              <a:lnTo>
                                <a:pt x="0" y="0"/>
                              </a:lnTo>
                            </a:path>
                          </a:pathLst>
                        </a:custGeom>
                        <a:solidFill>
                          <a:srgbClr val="000000"/>
                        </a:solidFill>
                        <a:ln w="0" cap="flat" cmpd="sng">
                          <a:solidFill>
                            <a:srgbClr val="000000"/>
                          </a:solidFill>
                          <a:prstDash val="solid"/>
                          <a:miter/>
                        </a:ln>
                      </wps:spPr>
                      <wps:bodyPr/>
                    </wps:wsp>
                    <wps:wsp>
                      <wps:cNvPr id="75" name="Freeform 75"/>
                      <wps:cNvSpPr/>
                      <wps:spPr>
                        <a:xfrm>
                          <a:off x="6934200" y="9144"/>
                          <a:ext cx="9144" cy="47244"/>
                        </a:xfrm>
                        <a:custGeom>
                          <a:avLst/>
                          <a:gdLst/>
                          <a:ahLst/>
                          <a:cxnLst/>
                          <a:rect l="l" t="t" r="r" b="b"/>
                          <a:pathLst>
                            <a:path w="9144" h="47244">
                              <a:moveTo>
                                <a:pt x="0" y="0"/>
                              </a:moveTo>
                              <a:lnTo>
                                <a:pt x="9144" y="0"/>
                              </a:lnTo>
                              <a:lnTo>
                                <a:pt x="9144" y="47244"/>
                              </a:lnTo>
                              <a:lnTo>
                                <a:pt x="0" y="47244"/>
                              </a:lnTo>
                              <a:lnTo>
                                <a:pt x="0" y="0"/>
                              </a:lnTo>
                            </a:path>
                          </a:pathLst>
                        </a:custGeom>
                        <a:solidFill>
                          <a:srgbClr val="FFFFFF"/>
                        </a:solidFill>
                        <a:ln w="0" cap="flat" cmpd="sng">
                          <a:solidFill>
                            <a:srgbClr val="000000"/>
                          </a:solidFill>
                          <a:prstDash val="solid"/>
                          <a:miter/>
                        </a:ln>
                      </wps:spPr>
                      <wps:bodyPr/>
                    </wps:wsp>
                    <wps:wsp>
                      <wps:cNvPr id="76" name="Freeform 76"/>
                      <wps:cNvSpPr/>
                      <wps:spPr>
                        <a:xfrm>
                          <a:off x="6896100" y="9144"/>
                          <a:ext cx="47244" cy="9144"/>
                        </a:xfrm>
                        <a:custGeom>
                          <a:avLst/>
                          <a:gdLst/>
                          <a:ahLst/>
                          <a:cxnLst/>
                          <a:rect l="l" t="t" r="r" b="b"/>
                          <a:pathLst>
                            <a:path w="47244" h="9144">
                              <a:moveTo>
                                <a:pt x="0" y="0"/>
                              </a:moveTo>
                              <a:lnTo>
                                <a:pt x="47244" y="0"/>
                              </a:lnTo>
                              <a:lnTo>
                                <a:pt x="47244" y="9144"/>
                              </a:lnTo>
                              <a:lnTo>
                                <a:pt x="0" y="9144"/>
                              </a:lnTo>
                              <a:lnTo>
                                <a:pt x="0" y="0"/>
                              </a:lnTo>
                            </a:path>
                          </a:pathLst>
                        </a:custGeom>
                        <a:solidFill>
                          <a:srgbClr val="FFFFFF"/>
                        </a:solidFill>
                        <a:ln w="0" cap="flat" cmpd="sng">
                          <a:solidFill>
                            <a:srgbClr val="000000"/>
                          </a:solidFill>
                          <a:prstDash val="solid"/>
                          <a:miter/>
                        </a:ln>
                      </wps:spPr>
                      <wps:bodyPr/>
                    </wps:wsp>
                    <wps:wsp>
                      <wps:cNvPr id="77" name="Freeform 77"/>
                      <wps:cNvSpPr/>
                      <wps:spPr>
                        <a:xfrm>
                          <a:off x="6896100" y="18288"/>
                          <a:ext cx="38100" cy="38100"/>
                        </a:xfrm>
                        <a:custGeom>
                          <a:avLst/>
                          <a:gdLst/>
                          <a:ahLst/>
                          <a:cxnLst/>
                          <a:rect l="l" t="t" r="r" b="b"/>
                          <a:pathLst>
                            <a:path w="38100" h="38100">
                              <a:moveTo>
                                <a:pt x="0" y="0"/>
                              </a:moveTo>
                              <a:lnTo>
                                <a:pt x="38100" y="0"/>
                              </a:lnTo>
                              <a:lnTo>
                                <a:pt x="38100" y="38100"/>
                              </a:lnTo>
                              <a:lnTo>
                                <a:pt x="0" y="38100"/>
                              </a:lnTo>
                              <a:lnTo>
                                <a:pt x="0" y="0"/>
                              </a:lnTo>
                            </a:path>
                          </a:pathLst>
                        </a:custGeom>
                        <a:solidFill>
                          <a:srgbClr val="000000"/>
                        </a:solidFill>
                        <a:ln w="0" cap="flat" cmpd="sng">
                          <a:solidFill>
                            <a:srgbClr val="000000"/>
                          </a:solidFill>
                          <a:prstDash val="solid"/>
                          <a:miter/>
                        </a:ln>
                      </wps:spPr>
                      <wps:bodyPr/>
                    </wps:wsp>
                  </wpg:wgp>
                </a:graphicData>
              </a:graphic>
            </wp:anchor>
          </w:drawing>
        </mc:Choice>
        <mc:Fallback xmlns:wpsCustomData="http://www.wps.cn/officeDocument/2013/wpsCustomData">
          <w:pict>
            <v:group id="Group 12233" o:spid="_x0000_s1026" o:spt="203" style="position:absolute;left:0pt;margin-left:24pt;margin-top:24pt;height:4.45pt;width:547.45pt;mso-position-horizontal-relative:page;mso-position-vertical-relative:page;mso-wrap-distance-bottom:0pt;mso-wrap-distance-left:9pt;mso-wrap-distance-right:9pt;mso-wrap-distance-top:0pt;z-index:251659264;mso-width-relative:page;mso-height-relative:page;" coordsize="6952488,56388" o:gfxdata="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">
              <o:lock v:ext="edit" aspectratio="f"/>
              <v:shape id="_x0000_s1026" o:spid="_x0000_s1026" o:spt="100" style="position:absolute;left:0;top:0;height:56388;width:9144;" fillcolor="#000000" filled="t" stroked="t" coordsize="9144,56388" o:gfxdata="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5E8u8AAAA&#10;2wAAAA8AAAAAAAAAAQAgAAAAIgAAAGRycy9kb3ducmV2LnhtbFBLAQIUABQAAAAIAIdO4kAzLwWe&#10;OwAAADkAAAAQAAAAAAAAAAEAIAAAAAsBAABkcnMvc2hhcGV4bWwueG1sUEsFBgAAAAAGAAYAWwEA&#10;ALUDAAAAAA==&#10;" path="m0,0l9144,0,9144,56388,0,56388,0,0e">
                <v:fill on="t" focussize="0,0"/>
                <v:stroke weight="0pt" color="#000000" joinstyle="miter"/>
                <v:imagedata o:title=""/>
                <o:lock v:ext="edit" aspectratio="f"/>
              </v:shape>
              <v:shape id="_x0000_s1026" o:spid="_x0000_s1026" o:spt="100" style="position:absolute;left:0;top:0;height:9144;width:56388;" fillcolor="#000000" filled="t" stroked="t" coordsize="56388,9144" o:gfxdata="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Qb0b4A&#10;AADbAAAADwAAAAAAAAABACAAAAAiAAAAZHJzL2Rvd25yZXYueG1sUEsBAhQAFAAAAAgAh07iQDMv&#10;BZ47AAAAOQAAABAAAAAAAAAAAQAgAAAADQEAAGRycy9zaGFwZXhtbC54bWxQSwUGAAAAAAYABgBb&#10;AQAAtwMAAAAA&#10;" path="m0,0l56388,0,56388,9144,0,9144,0,0e">
                <v:fill on="t" focussize="0,0"/>
                <v:stroke weight="0pt" color="#000000" joinstyle="miter"/>
                <v:imagedata o:title=""/>
                <o:lock v:ext="edit" aspectratio="f"/>
              </v:shape>
              <v:shape id="_x0000_s1026" o:spid="_x0000_s1026" o:spt="100" style="position:absolute;left:9144;top:9144;height:47244;width:9144;" fillcolor="#FFFFFF" filled="t" stroked="t" coordsize="9144,47244" o:gfxdata="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IvAzvQAA&#10;ANsAAAAPAAAAAAAAAAEAIAAAACIAAABkcnMvZG93bnJldi54bWxQSwECFAAUAAAACACHTuJAMy8F&#10;njsAAAA5AAAAEAAAAAAAAAABACAAAAAMAQAAZHJzL3NoYXBleG1sLnhtbFBLBQYAAAAABgAGAFsB&#10;AAC2AwAAAAA=&#10;" path="m0,0l9144,0,9144,47244,0,47244,0,0e">
                <v:fill on="t" focussize="0,0"/>
                <v:stroke weight="0pt" color="#000000" joinstyle="miter"/>
                <v:imagedata o:title=""/>
                <o:lock v:ext="edit" aspectratio="f"/>
              </v:shape>
              <v:shape id="_x0000_s1026" o:spid="_x0000_s1026" o:spt="100" style="position:absolute;left:9144;top:9144;height:9144;width:47244;" fillcolor="#FFFFFF" filled="t" stroked="t" coordsize="47244,9144" o:gfxdata="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IoVrLUAAADbAAAADwAA&#10;AAAAAAABACAAAAAiAAAAZHJzL2Rvd25yZXYueG1sUEsBAhQAFAAAAAgAh07iQDMvBZ47AAAAOQAA&#10;ABAAAAAAAAAAAQAgAAAABAEAAGRycy9zaGFwZXhtbC54bWxQSwUGAAAAAAYABgBbAQAArgMAAAAA&#10;" path="m0,0l47244,0,47244,9144,0,9144,0,0e">
                <v:fill on="t" focussize="0,0"/>
                <v:stroke weight="0pt" color="#000000" joinstyle="miter"/>
                <v:imagedata o:title=""/>
                <o:lock v:ext="edit" aspectratio="f"/>
              </v:shape>
              <v:shape id="_x0000_s1026" o:spid="_x0000_s1026" o:spt="100" style="position:absolute;left:18288;top:18288;height:38100;width:38100;" fillcolor="#000000" filled="t" stroked="t" coordsize="38100,38100" o:gfxdata="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uQBS8AAAA&#10;2wAAAA8AAAAAAAAAAQAgAAAAIgAAAGRycy9kb3ducmV2LnhtbFBLAQIUABQAAAAIAIdO4kAzLwWe&#10;OwAAADkAAAAQAAAAAAAAAAEAIAAAAAsBAABkcnMvc2hhcGV4bWwueG1sUEsFBgAAAAAGAAYAWwEA&#10;ALUDAAAAAA==&#10;" path="m0,0l38100,0,38100,38100,0,38100,0,0e">
                <v:fill on="t" focussize="0,0"/>
                <v:stroke weight="0pt" color="#000000" joinstyle="miter"/>
                <v:imagedata o:title=""/>
                <o:lock v:ext="edit" aspectratio="f"/>
              </v:shape>
              <v:shape id="_x0000_s1026" o:spid="_x0000_s1026" o:spt="100" style="position:absolute;left:56388;top:0;height:9144;width:6839712;" fillcolor="#000000" filled="t" stroked="t" coordsize="6839712,9144" o:gfxdata="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hZmIbgAAADbAAAA&#10;DwAAAAAAAAABACAAAAAiAAAAZHJzL2Rvd25yZXYueG1sUEsBAhQAFAAAAAgAh07iQDMvBZ47AAAA&#10;OQAAABAAAAAAAAAAAQAgAAAABwEAAGRycy9zaGFwZXhtbC54bWxQSwUGAAAAAAYABgBbAQAAsQMA&#10;AAAA&#10;" path="m0,0l6839712,0,6839712,9144,0,9144,0,0e">
                <v:fill on="t" focussize="0,0"/>
                <v:stroke weight="0pt" color="#000000" joinstyle="miter"/>
                <v:imagedata o:title=""/>
                <o:lock v:ext="edit" aspectratio="f"/>
              </v:shape>
              <v:shape id="_x0000_s1026" o:spid="_x0000_s1026" o:spt="100" style="position:absolute;left:56388;top:9144;height:9144;width:6839712;" fillcolor="#FFFFFF" filled="t" stroked="t" coordsize="6839712,9144" o:gfxdata="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p6mBvQAA&#10;ANsAAAAPAAAAAAAAAAEAIAAAACIAAABkcnMvZG93bnJldi54bWxQSwECFAAUAAAACACHTuJAMy8F&#10;njsAAAA5AAAAEAAAAAAAAAABACAAAAAMAQAAZHJzL3NoYXBleG1sLnhtbFBLBQYAAAAABgAGAFsB&#10;AAC2AwAAAAA=&#10;" path="m0,0l6839712,0,6839712,9144,0,9144,0,0e">
                <v:fill on="t" focussize="0,0"/>
                <v:stroke weight="0pt" color="#000000" joinstyle="miter"/>
                <v:imagedata o:title=""/>
                <o:lock v:ext="edit" aspectratio="f"/>
              </v:shape>
              <v:shape id="_x0000_s1026" o:spid="_x0000_s1026" o:spt="100" style="position:absolute;left:56388;top:18288;height:38100;width:6839712;" fillcolor="#000000" filled="t" stroked="t" coordsize="6839712,38100" o:gfxdata="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K2bT+5AAAA2wAA&#10;AA8AAAAAAAAAAQAgAAAAIgAAAGRycy9kb3ducmV2LnhtbFBLAQIUABQAAAAIAIdO4kAzLwWeOwAA&#10;ADkAAAAQAAAAAAAAAAEAIAAAAAgBAABkcnMvc2hhcGV4bWwueG1sUEsFBgAAAAAGAAYAWwEAALID&#10;AAAAAA==&#10;" path="m0,0l6839712,0,6839712,38100,0,38100,0,0e">
                <v:fill on="t" focussize="0,0"/>
                <v:stroke weight="0pt" color="#000000" joinstyle="miter"/>
                <v:imagedata o:title=""/>
                <o:lock v:ext="edit" aspectratio="f"/>
              </v:shape>
              <v:shape id="_x0000_s1026" o:spid="_x0000_s1026" o:spt="100" style="position:absolute;left:6943344;top:0;height:56388;width:9144;" fillcolor="#000000" filled="t" stroked="t" coordsize="9144,56388" o:gfxdata="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xbj5vQAA&#10;ANsAAAAPAAAAAAAAAAEAIAAAACIAAABkcnMvZG93bnJldi54bWxQSwECFAAUAAAACACHTuJAMy8F&#10;njsAAAA5AAAAEAAAAAAAAAABACAAAAAMAQAAZHJzL3NoYXBleG1sLnhtbFBLBQYAAAAABgAGAFsB&#10;AAC2AwAAAAA=&#10;" path="m0,0l9144,0,9144,56388,0,56388,0,0e">
                <v:fill on="t" focussize="0,0"/>
                <v:stroke weight="0pt" color="#000000" joinstyle="miter"/>
                <v:imagedata o:title=""/>
                <o:lock v:ext="edit" aspectratio="f"/>
              </v:shape>
              <v:shape id="_x0000_s1026" o:spid="_x0000_s1026" o:spt="100" style="position:absolute;left:6896100;top:0;height:9144;width:56388;" fillcolor="#000000" filled="t" stroked="t" coordsize="56388,9144" o:gfxdata="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O24L4A&#10;AADbAAAADwAAAAAAAAABACAAAAAiAAAAZHJzL2Rvd25yZXYueG1sUEsBAhQAFAAAAAgAh07iQDMv&#10;BZ47AAAAOQAAABAAAAAAAAAAAQAgAAAADQEAAGRycy9zaGFwZXhtbC54bWxQSwUGAAAAAAYABgBb&#10;AQAAtwMAAAAA&#10;" path="m0,0l56388,0,56388,9144,0,9144,0,0e">
                <v:fill on="t" focussize="0,0"/>
                <v:stroke weight="0pt" color="#000000" joinstyle="miter"/>
                <v:imagedata o:title=""/>
                <o:lock v:ext="edit" aspectratio="f"/>
              </v:shape>
              <v:shape id="_x0000_s1026" o:spid="_x0000_s1026" o:spt="100" style="position:absolute;left:6934200;top:9144;height:47244;width:9144;" fillcolor="#FFFFFF" filled="t" stroked="t" coordsize="9144,47244" o:gfxdata="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ZV0CvQAA&#10;ANsAAAAPAAAAAAAAAAEAIAAAACIAAABkcnMvZG93bnJldi54bWxQSwECFAAUAAAACACHTuJAMy8F&#10;njsAAAA5AAAAEAAAAAAAAAABACAAAAAMAQAAZHJzL3NoYXBleG1sLnhtbFBLBQYAAAAABgAGAFsB&#10;AAC2AwAAAAA=&#10;" path="m0,0l9144,0,9144,47244,0,47244,0,0e">
                <v:fill on="t" focussize="0,0"/>
                <v:stroke weight="0pt" color="#000000" joinstyle="miter"/>
                <v:imagedata o:title=""/>
                <o:lock v:ext="edit" aspectratio="f"/>
              </v:shape>
              <v:shape id="_x0000_s1026" o:spid="_x0000_s1026" o:spt="100" style="position:absolute;left:6896100;top:9144;height:9144;width:47244;" fillcolor="#FFFFFF" filled="t" stroked="t" coordsize="47244,9144" o:gfxdata="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4CymLsAAADb&#10;AAAADwAAAAAAAAABACAAAAAiAAAAZHJzL2Rvd25yZXYueG1sUEsBAhQAFAAAAAgAh07iQDMvBZ47&#10;AAAAOQAAABAAAAAAAAAAAQAgAAAACgEAAGRycy9zaGFwZXhtbC54bWxQSwUGAAAAAAYABgBbAQAA&#10;tAMAAAAA&#10;" path="m0,0l47244,0,47244,9144,0,9144,0,0e">
                <v:fill on="t" focussize="0,0"/>
                <v:stroke weight="0pt" color="#000000" joinstyle="miter"/>
                <v:imagedata o:title=""/>
                <o:lock v:ext="edit" aspectratio="f"/>
              </v:shape>
              <v:shape id="_x0000_s1026" o:spid="_x0000_s1026" o:spt="100" style="position:absolute;left:6896100;top:18288;height:38100;width:38100;" fillcolor="#000000" filled="t" stroked="t" coordsize="38100,38100" o:gfxdata="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k5yC8AAAA&#10;2wAAAA8AAAAAAAAAAQAgAAAAIgAAAGRycy9kb3ducmV2LnhtbFBLAQIUABQAAAAIAIdO4kAzLwWe&#10;OwAAADkAAAAQAAAAAAAAAAEAIAAAAAsBAABkcnMvc2hhcGV4bWwueG1sUEsFBgAAAAAGAAYAWwEA&#10;ALUDAAAAAA==&#10;" path="m0,0l38100,0,38100,38100,0,38100,0,0e">
                <v:fill on="t" focussize="0,0"/>
                <v:stroke weight="0pt" color="#000000" joinstyle="miter"/>
                <v:imagedata o:title=""/>
                <o:lock v:ext="edit" aspectratio="f"/>
              </v:shape>
              <w10:wrap type="square"/>
            </v:group>
          </w:pict>
        </mc:Fallback>
      </mc:AlternateContent>
    </w:r>
  </w:p>
  <w:p w14:paraId="03CEFCB1" w14:textId="77777777" w:rsidR="002B4EF6" w:rsidRDefault="00695D53">
    <w:r>
      <w:rPr>
        <w:rFonts w:ascii="Calibri" w:eastAsia="Calibri" w:hAnsi="Calibri" w:cs="Calibri"/>
        <w:noProof/>
        <w:sz w:val="22"/>
      </w:rPr>
      <mc:AlternateContent>
        <mc:Choice Requires="wpg">
          <w:drawing>
            <wp:anchor distT="0" distB="0" distL="0" distR="0" simplePos="0" relativeHeight="251660800" behindDoc="1" locked="0" layoutInCell="1" allowOverlap="1" wp14:anchorId="472F1158" wp14:editId="73B93335">
              <wp:simplePos x="0" y="0"/>
              <wp:positionH relativeFrom="page">
                <wp:posOffset>304800</wp:posOffset>
              </wp:positionH>
              <wp:positionV relativeFrom="page">
                <wp:posOffset>360680</wp:posOffset>
              </wp:positionV>
              <wp:extent cx="6952615" cy="9971405"/>
              <wp:effectExtent l="0" t="0" r="0" b="0"/>
              <wp:wrapNone/>
              <wp:docPr id="4181" name="Group 12247"/>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78" name="Freeform 78"/>
                      <wps:cNvSpPr/>
                      <wps:spPr>
                        <a:xfrm>
                          <a:off x="0"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000000"/>
                        </a:solidFill>
                        <a:ln w="0" cap="flat" cmpd="sng">
                          <a:solidFill>
                            <a:srgbClr val="000000"/>
                          </a:solidFill>
                          <a:prstDash val="solid"/>
                          <a:miter/>
                        </a:ln>
                      </wps:spPr>
                      <wps:bodyPr/>
                    </wps:wsp>
                    <wps:wsp>
                      <wps:cNvPr id="79" name="Freeform 79"/>
                      <wps:cNvSpPr/>
                      <wps:spPr>
                        <a:xfrm>
                          <a:off x="9144"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FFFFFF"/>
                        </a:solidFill>
                        <a:ln w="0" cap="flat" cmpd="sng">
                          <a:solidFill>
                            <a:srgbClr val="000000"/>
                          </a:solidFill>
                          <a:prstDash val="solid"/>
                          <a:miter/>
                        </a:ln>
                      </wps:spPr>
                      <wps:bodyPr/>
                    </wps:wsp>
                    <wps:wsp>
                      <wps:cNvPr id="80" name="Freeform 80"/>
                      <wps:cNvSpPr/>
                      <wps:spPr>
                        <a:xfrm>
                          <a:off x="18288" y="0"/>
                          <a:ext cx="38100" cy="9971532"/>
                        </a:xfrm>
                        <a:custGeom>
                          <a:avLst/>
                          <a:gdLst/>
                          <a:ahLst/>
                          <a:cxnLst/>
                          <a:rect l="l" t="t" r="r" b="b"/>
                          <a:pathLst>
                            <a:path w="38100" h="9971532">
                              <a:moveTo>
                                <a:pt x="0" y="0"/>
                              </a:moveTo>
                              <a:lnTo>
                                <a:pt x="38100" y="0"/>
                              </a:lnTo>
                              <a:lnTo>
                                <a:pt x="38100" y="9971532"/>
                              </a:lnTo>
                              <a:lnTo>
                                <a:pt x="0" y="9971532"/>
                              </a:lnTo>
                              <a:lnTo>
                                <a:pt x="0" y="0"/>
                              </a:lnTo>
                            </a:path>
                          </a:pathLst>
                        </a:custGeom>
                        <a:solidFill>
                          <a:srgbClr val="000000"/>
                        </a:solidFill>
                        <a:ln w="0" cap="flat" cmpd="sng">
                          <a:solidFill>
                            <a:srgbClr val="000000"/>
                          </a:solidFill>
                          <a:prstDash val="solid"/>
                          <a:miter/>
                        </a:ln>
                      </wps:spPr>
                      <wps:bodyPr/>
                    </wps:wsp>
                    <wps:wsp>
                      <wps:cNvPr id="81" name="Freeform 81"/>
                      <wps:cNvSpPr/>
                      <wps:spPr>
                        <a:xfrm>
                          <a:off x="6943344"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000000"/>
                        </a:solidFill>
                        <a:ln w="0" cap="flat" cmpd="sng">
                          <a:solidFill>
                            <a:srgbClr val="000000"/>
                          </a:solidFill>
                          <a:prstDash val="solid"/>
                          <a:miter/>
                        </a:ln>
                      </wps:spPr>
                      <wps:bodyPr/>
                    </wps:wsp>
                    <wps:wsp>
                      <wps:cNvPr id="82" name="Freeform 82"/>
                      <wps:cNvSpPr/>
                      <wps:spPr>
                        <a:xfrm>
                          <a:off x="6934200" y="0"/>
                          <a:ext cx="9144" cy="9971532"/>
                        </a:xfrm>
                        <a:custGeom>
                          <a:avLst/>
                          <a:gdLst/>
                          <a:ahLst/>
                          <a:cxnLst/>
                          <a:rect l="l" t="t" r="r" b="b"/>
                          <a:pathLst>
                            <a:path w="9144" h="9971532">
                              <a:moveTo>
                                <a:pt x="0" y="0"/>
                              </a:moveTo>
                              <a:lnTo>
                                <a:pt x="9144" y="0"/>
                              </a:lnTo>
                              <a:lnTo>
                                <a:pt x="9144" y="9971532"/>
                              </a:lnTo>
                              <a:lnTo>
                                <a:pt x="0" y="9971532"/>
                              </a:lnTo>
                              <a:lnTo>
                                <a:pt x="0" y="0"/>
                              </a:lnTo>
                            </a:path>
                          </a:pathLst>
                        </a:custGeom>
                        <a:solidFill>
                          <a:srgbClr val="FFFFFF"/>
                        </a:solidFill>
                        <a:ln w="0" cap="flat" cmpd="sng">
                          <a:solidFill>
                            <a:srgbClr val="000000"/>
                          </a:solidFill>
                          <a:prstDash val="solid"/>
                          <a:miter/>
                        </a:ln>
                      </wps:spPr>
                      <wps:bodyPr/>
                    </wps:wsp>
                    <wps:wsp>
                      <wps:cNvPr id="83" name="Freeform 83"/>
                      <wps:cNvSpPr/>
                      <wps:spPr>
                        <a:xfrm>
                          <a:off x="6896100" y="0"/>
                          <a:ext cx="38100" cy="9971532"/>
                        </a:xfrm>
                        <a:custGeom>
                          <a:avLst/>
                          <a:gdLst/>
                          <a:ahLst/>
                          <a:cxnLst/>
                          <a:rect l="l" t="t" r="r" b="b"/>
                          <a:pathLst>
                            <a:path w="38100" h="9971532">
                              <a:moveTo>
                                <a:pt x="0" y="0"/>
                              </a:moveTo>
                              <a:lnTo>
                                <a:pt x="38100" y="0"/>
                              </a:lnTo>
                              <a:lnTo>
                                <a:pt x="38100" y="9971532"/>
                              </a:lnTo>
                              <a:lnTo>
                                <a:pt x="0" y="9971532"/>
                              </a:lnTo>
                              <a:lnTo>
                                <a:pt x="0" y="0"/>
                              </a:lnTo>
                            </a:path>
                          </a:pathLst>
                        </a:custGeom>
                        <a:solidFill>
                          <a:srgbClr val="000000"/>
                        </a:solidFill>
                        <a:ln w="0" cap="flat" cmpd="sng">
                          <a:solidFill>
                            <a:srgbClr val="000000"/>
                          </a:solidFill>
                          <a:prstDash val="solid"/>
                          <a:miter/>
                        </a:ln>
                      </wps:spPr>
                      <wps:bodyPr/>
                    </wps:wsp>
                  </wpg:wgp>
                </a:graphicData>
              </a:graphic>
            </wp:anchor>
          </w:drawing>
        </mc:Choice>
        <mc:Fallback xmlns:wpsCustomData="http://www.wps.cn/officeDocument/2013/wpsCustomData">
          <w:pict>
            <v:group id="Group 12247" o:spid="_x0000_s1026" o:spt="203" style="position:absolute;left:0pt;margin-left:24pt;margin-top:28.4pt;height:785.15pt;width:547.45pt;mso-position-horizontal-relative:page;mso-position-vertical-relative:page;z-index:-251657216;mso-width-relative:page;mso-height-relative:page;" coordsize="6952488,9971532" o:gfxdata="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">
              <o:lock v:ext="edit" aspectratio="f"/>
              <v:shape id="_x0000_s1026" o:spid="_x0000_s1026" o:spt="100" style="position:absolute;left:0;top:0;height:9971532;width:9144;" fillcolor="#000000" filled="t" stroked="t" coordsize="9144,9971532" o:gfxdata="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G9Y5ugAAANsA&#10;AAAPAAAAAAAAAAEAIAAAACIAAABkcnMvZG93bnJldi54bWxQSwECFAAUAAAACACHTuJAMy8FnjsA&#10;AAA5AAAAEAAAAAAAAAABACAAAAAJAQAAZHJzL3NoYXBleG1sLnhtbFBLBQYAAAAABgAGAFsBAACz&#10;AwAAAAA=&#10;" path="m0,0l9144,0,9144,9971532,0,9971532,0,0e">
                <v:fill on="t" focussize="0,0"/>
                <v:stroke weight="0pt" color="#000000" joinstyle="miter"/>
                <v:imagedata o:title=""/>
                <o:lock v:ext="edit" aspectratio="f"/>
              </v:shape>
              <v:shape id="_x0000_s1026" o:spid="_x0000_s1026" o:spt="100" style="position:absolute;left:9144;top:0;height:9971532;width:9144;" fillcolor="#FFFFFF" filled="t" stroked="t" coordsize="9144,9971532" o:gfxdata="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J5oi8AAAA&#10;2wAAAA8AAAAAAAAAAQAgAAAAIgAAAGRycy9kb3ducmV2LnhtbFBLAQIUABQAAAAIAIdO4kAzLwWe&#10;OwAAADkAAAAQAAAAAAAAAAEAIAAAAAsBAABkcnMvc2hhcGV4bWwueG1sUEsFBgAAAAAGAAYAWwEA&#10;ALUDAAAAAA==&#10;" path="m0,0l9144,0,9144,9971532,0,9971532,0,0e">
                <v:fill on="t" focussize="0,0"/>
                <v:stroke weight="0pt" color="#000000" joinstyle="miter"/>
                <v:imagedata o:title=""/>
                <o:lock v:ext="edit" aspectratio="f"/>
              </v:shape>
              <v:shape id="_x0000_s1026" o:spid="_x0000_s1026" o:spt="100" style="position:absolute;left:18288;top:0;height:9971532;width:38100;" fillcolor="#000000" filled="t" stroked="t" coordsize="38100,9971532" o:gfxdata="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s3JG8AAAA&#10;2wAAAA8AAAAAAAAAAQAgAAAAIgAAAGRycy9kb3ducmV2LnhtbFBLAQIUABQAAAAIAIdO4kAzLwWe&#10;OwAAADkAAAAQAAAAAAAAAAEAIAAAAAsBAABkcnMvc2hhcGV4bWwueG1sUEsFBgAAAAAGAAYAWwEA&#10;ALUDAAAAAA==&#10;" path="m0,0l38100,0,38100,9971532,0,9971532,0,0e">
                <v:fill on="t" focussize="0,0"/>
                <v:stroke weight="0pt" color="#000000" joinstyle="miter"/>
                <v:imagedata o:title=""/>
                <o:lock v:ext="edit" aspectratio="f"/>
              </v:shape>
              <v:shape id="_x0000_s1026" o:spid="_x0000_s1026" o:spt="100" style="position:absolute;left:6943344;top:0;height:9971532;width:9144;" fillcolor="#000000" filled="t" stroked="t" coordsize="9144,9971532" o:gfxdata="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9A+DvQAA&#10;ANsAAAAPAAAAAAAAAAEAIAAAACIAAABkcnMvZG93bnJldi54bWxQSwECFAAUAAAACACHTuJAMy8F&#10;njsAAAA5AAAAEAAAAAAAAAABACAAAAAMAQAAZHJzL3NoYXBleG1sLnhtbFBLBQYAAAAABgAGAFsB&#10;AAC2AwAAAAA=&#10;" path="m0,0l9144,0,9144,9971532,0,9971532,0,0e">
                <v:fill on="t" focussize="0,0"/>
                <v:stroke weight="0pt" color="#000000" joinstyle="miter"/>
                <v:imagedata o:title=""/>
                <o:lock v:ext="edit" aspectratio="f"/>
              </v:shape>
              <v:shape id="_x0000_s1026" o:spid="_x0000_s1026" o:spt="100" style="position:absolute;left:6934200;top:0;height:9971532;width:9144;" fillcolor="#FFFFFF" filled="t" stroked="t" coordsize="9144,9971532" o:gfxdata="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E3rsAAADb&#10;AAAADwAAAAAAAAABACAAAAAiAAAAZHJzL2Rvd25yZXYueG1sUEsBAhQAFAAAAAgAh07iQDMvBZ47&#10;AAAAOQAAABAAAAAAAAAAAQAgAAAACgEAAGRycy9zaGFwZXhtbC54bWxQSwUGAAAAAAYABgBbAQAA&#10;tAMAAAAA&#10;" path="m0,0l9144,0,9144,9971532,0,9971532,0,0e">
                <v:fill on="t" focussize="0,0"/>
                <v:stroke weight="0pt" color="#000000" joinstyle="miter"/>
                <v:imagedata o:title=""/>
                <o:lock v:ext="edit" aspectratio="f"/>
              </v:shape>
              <v:shape id="_x0000_s1026" o:spid="_x0000_s1026" o:spt="100" style="position:absolute;left:6896100;top:0;height:9971532;width:38100;" fillcolor="#000000" filled="t" stroked="t" coordsize="38100,9971532" o:gfxdata="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ua8AAAA&#10;2wAAAA8AAAAAAAAAAQAgAAAAIgAAAGRycy9kb3ducmV2LnhtbFBLAQIUABQAAAAIAIdO4kAzLwWe&#10;OwAAADkAAAAQAAAAAAAAAAEAIAAAAAsBAABkcnMvc2hhcGV4bWwueG1sUEsFBgAAAAAGAAYAWwEA&#10;ALUDAAAAAA==&#10;" path="m0,0l38100,0,38100,9971532,0,9971532,0,0e">
                <v:fill on="t" focussize="0,0"/>
                <v:stroke weight="0pt" color="#000000" joinstyle="miter"/>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3"/>
    <w:multiLevelType w:val="multilevel"/>
    <w:tmpl w:val="C470906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0000005"/>
    <w:multiLevelType w:val="multilevel"/>
    <w:tmpl w:val="000000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6"/>
    <w:multiLevelType w:val="multilevel"/>
    <w:tmpl w:val="0000000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0000007"/>
    <w:multiLevelType w:val="multilevel"/>
    <w:tmpl w:val="000000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8"/>
    <w:multiLevelType w:val="multilevel"/>
    <w:tmpl w:val="000000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9"/>
    <w:multiLevelType w:val="multilevel"/>
    <w:tmpl w:val="000000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A"/>
    <w:multiLevelType w:val="multilevel"/>
    <w:tmpl w:val="000000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C"/>
    <w:multiLevelType w:val="multilevel"/>
    <w:tmpl w:val="000000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D"/>
    <w:multiLevelType w:val="multilevel"/>
    <w:tmpl w:val="000000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10"/>
    <w:multiLevelType w:val="multilevel"/>
    <w:tmpl w:val="000000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A7647E3"/>
    <w:multiLevelType w:val="multilevel"/>
    <w:tmpl w:val="44CCC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F2B0D"/>
    <w:multiLevelType w:val="multilevel"/>
    <w:tmpl w:val="9344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33285"/>
    <w:multiLevelType w:val="multilevel"/>
    <w:tmpl w:val="B8A4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E2538"/>
    <w:multiLevelType w:val="multilevel"/>
    <w:tmpl w:val="072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05E6B"/>
    <w:multiLevelType w:val="multilevel"/>
    <w:tmpl w:val="E38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802A4"/>
    <w:multiLevelType w:val="multilevel"/>
    <w:tmpl w:val="010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31DA6"/>
    <w:multiLevelType w:val="multilevel"/>
    <w:tmpl w:val="5FC2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779D4"/>
    <w:multiLevelType w:val="multilevel"/>
    <w:tmpl w:val="05FE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34B60"/>
    <w:multiLevelType w:val="multilevel"/>
    <w:tmpl w:val="D3D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AF2B86"/>
    <w:multiLevelType w:val="multilevel"/>
    <w:tmpl w:val="E3D0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66233A"/>
    <w:multiLevelType w:val="multilevel"/>
    <w:tmpl w:val="439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70B34"/>
    <w:multiLevelType w:val="multilevel"/>
    <w:tmpl w:val="1870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11011"/>
    <w:multiLevelType w:val="multilevel"/>
    <w:tmpl w:val="FAD2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C49CD"/>
    <w:multiLevelType w:val="multilevel"/>
    <w:tmpl w:val="22567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307197">
    <w:abstractNumId w:val="9"/>
  </w:num>
  <w:num w:numId="2" w16cid:durableId="364989338">
    <w:abstractNumId w:val="10"/>
  </w:num>
  <w:num w:numId="3" w16cid:durableId="895777630">
    <w:abstractNumId w:val="0"/>
  </w:num>
  <w:num w:numId="4" w16cid:durableId="1662461390">
    <w:abstractNumId w:val="7"/>
  </w:num>
  <w:num w:numId="5" w16cid:durableId="527446647">
    <w:abstractNumId w:val="5"/>
  </w:num>
  <w:num w:numId="6" w16cid:durableId="973024146">
    <w:abstractNumId w:val="4"/>
  </w:num>
  <w:num w:numId="7" w16cid:durableId="1061095206">
    <w:abstractNumId w:val="3"/>
  </w:num>
  <w:num w:numId="8" w16cid:durableId="593512081">
    <w:abstractNumId w:val="1"/>
  </w:num>
  <w:num w:numId="9" w16cid:durableId="1759864923">
    <w:abstractNumId w:val="6"/>
  </w:num>
  <w:num w:numId="10" w16cid:durableId="1677268153">
    <w:abstractNumId w:val="8"/>
  </w:num>
  <w:num w:numId="11" w16cid:durableId="253319631">
    <w:abstractNumId w:val="2"/>
  </w:num>
  <w:num w:numId="12" w16cid:durableId="570846301">
    <w:abstractNumId w:val="18"/>
  </w:num>
  <w:num w:numId="13" w16cid:durableId="1105612113">
    <w:abstractNumId w:val="24"/>
  </w:num>
  <w:num w:numId="14" w16cid:durableId="29720249">
    <w:abstractNumId w:val="23"/>
  </w:num>
  <w:num w:numId="15" w16cid:durableId="533807414">
    <w:abstractNumId w:val="22"/>
  </w:num>
  <w:num w:numId="16" w16cid:durableId="1698194422">
    <w:abstractNumId w:val="13"/>
  </w:num>
  <w:num w:numId="17" w16cid:durableId="369961487">
    <w:abstractNumId w:val="11"/>
  </w:num>
  <w:num w:numId="18" w16cid:durableId="1470853713">
    <w:abstractNumId w:val="14"/>
  </w:num>
  <w:num w:numId="19" w16cid:durableId="1941452649">
    <w:abstractNumId w:val="21"/>
  </w:num>
  <w:num w:numId="20" w16cid:durableId="1269461121">
    <w:abstractNumId w:val="20"/>
  </w:num>
  <w:num w:numId="21" w16cid:durableId="150172508">
    <w:abstractNumId w:val="17"/>
  </w:num>
  <w:num w:numId="22" w16cid:durableId="1630042047">
    <w:abstractNumId w:val="15"/>
  </w:num>
  <w:num w:numId="23" w16cid:durableId="1857957459">
    <w:abstractNumId w:val="16"/>
  </w:num>
  <w:num w:numId="24" w16cid:durableId="1185703700">
    <w:abstractNumId w:val="12"/>
  </w:num>
  <w:num w:numId="25" w16cid:durableId="22422040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EF6"/>
    <w:rsid w:val="00002F60"/>
    <w:rsid w:val="00041D40"/>
    <w:rsid w:val="00093AE0"/>
    <w:rsid w:val="0011334E"/>
    <w:rsid w:val="001329A4"/>
    <w:rsid w:val="00142902"/>
    <w:rsid w:val="00157CDE"/>
    <w:rsid w:val="001F70B1"/>
    <w:rsid w:val="0021361D"/>
    <w:rsid w:val="0023412A"/>
    <w:rsid w:val="00276F31"/>
    <w:rsid w:val="002A28EA"/>
    <w:rsid w:val="002B4EF6"/>
    <w:rsid w:val="002E7096"/>
    <w:rsid w:val="0032361F"/>
    <w:rsid w:val="00347875"/>
    <w:rsid w:val="00361FF8"/>
    <w:rsid w:val="00373A16"/>
    <w:rsid w:val="003C7E92"/>
    <w:rsid w:val="005016DA"/>
    <w:rsid w:val="00520197"/>
    <w:rsid w:val="0056029B"/>
    <w:rsid w:val="005818B1"/>
    <w:rsid w:val="005C3FC7"/>
    <w:rsid w:val="005C7FCA"/>
    <w:rsid w:val="00603A4C"/>
    <w:rsid w:val="0064486A"/>
    <w:rsid w:val="006821D8"/>
    <w:rsid w:val="00695D53"/>
    <w:rsid w:val="0078062F"/>
    <w:rsid w:val="00782C7C"/>
    <w:rsid w:val="00796599"/>
    <w:rsid w:val="007A09E9"/>
    <w:rsid w:val="007C18D3"/>
    <w:rsid w:val="008A79B0"/>
    <w:rsid w:val="008C6547"/>
    <w:rsid w:val="008D1AA0"/>
    <w:rsid w:val="008D3E9C"/>
    <w:rsid w:val="00953214"/>
    <w:rsid w:val="00A2699A"/>
    <w:rsid w:val="00A342A1"/>
    <w:rsid w:val="00A4505B"/>
    <w:rsid w:val="00AC243E"/>
    <w:rsid w:val="00AC5617"/>
    <w:rsid w:val="00AD72BA"/>
    <w:rsid w:val="00B33C0C"/>
    <w:rsid w:val="00B644FF"/>
    <w:rsid w:val="00B81146"/>
    <w:rsid w:val="00BD7E8A"/>
    <w:rsid w:val="00C72FD3"/>
    <w:rsid w:val="00C84A3A"/>
    <w:rsid w:val="00CA3896"/>
    <w:rsid w:val="00D264FF"/>
    <w:rsid w:val="00D3110F"/>
    <w:rsid w:val="00DF118F"/>
    <w:rsid w:val="00E37445"/>
    <w:rsid w:val="00E74FA5"/>
    <w:rsid w:val="00E87C1A"/>
    <w:rsid w:val="00EF6517"/>
    <w:rsid w:val="00F12773"/>
    <w:rsid w:val="00F950A7"/>
    <w:rsid w:val="00FA37D4"/>
    <w:rsid w:val="00FB1980"/>
    <w:rsid w:val="00FD27F6"/>
    <w:rsid w:val="65F61C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BC8C3"/>
  <w15:docId w15:val="{75E1E2A4-4FC7-409E-A6C2-2D29F008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4A3A"/>
    <w:pPr>
      <w:spacing w:line="249" w:lineRule="auto"/>
      <w:ind w:left="10" w:right="3" w:hanging="10"/>
      <w:jc w:val="both"/>
    </w:pPr>
    <w:rPr>
      <w:rFonts w:ascii="Times New Roman" w:eastAsia="Times New Roman" w:hAnsi="Times New Roman" w:cs="Times New Roman"/>
      <w:color w:val="000000"/>
      <w:kern w:val="2"/>
      <w:sz w:val="32"/>
      <w:szCs w:val="24"/>
      <w14:ligatures w14:val="standardContextual"/>
    </w:rPr>
  </w:style>
  <w:style w:type="paragraph" w:styleId="Heading1">
    <w:name w:val="heading 1"/>
    <w:next w:val="Normal"/>
    <w:link w:val="Heading1Char"/>
    <w:uiPriority w:val="9"/>
    <w:qFormat/>
    <w:pPr>
      <w:keepNext/>
      <w:keepLines/>
      <w:spacing w:line="259" w:lineRule="auto"/>
      <w:ind w:left="881"/>
      <w:jc w:val="center"/>
      <w:outlineLvl w:val="0"/>
    </w:pPr>
    <w:rPr>
      <w:rFonts w:ascii="Bookman Old Style" w:eastAsia="Bookman Old Style" w:hAnsi="Bookman Old Style" w:cs="Bookman Old Style"/>
      <w:b/>
      <w:color w:val="000000"/>
      <w:kern w:val="2"/>
      <w:sz w:val="40"/>
      <w:szCs w:val="24"/>
      <w14:ligatures w14:val="standardContextual"/>
    </w:rPr>
  </w:style>
  <w:style w:type="paragraph" w:styleId="Heading2">
    <w:name w:val="heading 2"/>
    <w:next w:val="Normal"/>
    <w:link w:val="Heading2Char"/>
    <w:uiPriority w:val="9"/>
    <w:qFormat/>
    <w:pPr>
      <w:keepNext/>
      <w:keepLines/>
      <w:spacing w:line="259" w:lineRule="auto"/>
      <w:ind w:left="10" w:hanging="10"/>
      <w:outlineLvl w:val="1"/>
    </w:pPr>
    <w:rPr>
      <w:rFonts w:ascii="Times New Roman" w:eastAsia="Times New Roman" w:hAnsi="Times New Roman" w:cs="Times New Roman"/>
      <w:b/>
      <w:color w:val="000000"/>
      <w:kern w:val="2"/>
      <w:sz w:val="40"/>
      <w:szCs w:val="24"/>
      <w14:ligatures w14:val="standardContextual"/>
    </w:rPr>
  </w:style>
  <w:style w:type="paragraph" w:styleId="Heading3">
    <w:name w:val="heading 3"/>
    <w:next w:val="Normal"/>
    <w:link w:val="Heading3Char"/>
    <w:uiPriority w:val="9"/>
    <w:qFormat/>
    <w:pPr>
      <w:keepNext/>
      <w:keepLines/>
      <w:spacing w:line="259" w:lineRule="auto"/>
      <w:ind w:right="1"/>
      <w:outlineLvl w:val="2"/>
    </w:pPr>
    <w:rPr>
      <w:rFonts w:ascii="Times New Roman" w:eastAsia="Times New Roman" w:hAnsi="Times New Roman" w:cs="Times New Roman"/>
      <w:b/>
      <w:color w:val="000000"/>
      <w:kern w:val="2"/>
      <w:sz w:val="28"/>
      <w:szCs w:val="24"/>
      <w14:ligatures w14:val="standardContextual"/>
    </w:rPr>
  </w:style>
  <w:style w:type="paragraph" w:styleId="Heading4">
    <w:name w:val="heading 4"/>
    <w:basedOn w:val="Normal"/>
    <w:next w:val="Normal"/>
    <w:link w:val="Heading4Char"/>
    <w:uiPriority w:val="9"/>
    <w:qFormat/>
    <w:pPr>
      <w:keepNext/>
      <w:keepLines/>
      <w:spacing w:before="40"/>
      <w:outlineLvl w:val="3"/>
    </w:pPr>
    <w:rPr>
      <w:rFonts w:ascii="Calibri Light" w:eastAsia="SimSun" w:hAnsi="Calibri Light" w:cs="SimSun"/>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qFormat/>
    <w:rPr>
      <w:rFonts w:ascii="Times New Roman" w:eastAsia="Times New Roman" w:hAnsi="Times New Roman" w:cs="Times New Roman"/>
      <w:b/>
      <w:color w:val="000000"/>
      <w:sz w:val="28"/>
    </w:rPr>
  </w:style>
  <w:style w:type="character" w:customStyle="1" w:styleId="Heading2Char">
    <w:name w:val="Heading 2 Char"/>
    <w:link w:val="Heading2"/>
    <w:qFormat/>
    <w:rPr>
      <w:rFonts w:ascii="Times New Roman" w:eastAsia="Times New Roman" w:hAnsi="Times New Roman" w:cs="Times New Roman"/>
      <w:b/>
      <w:color w:val="000000"/>
      <w:sz w:val="40"/>
    </w:rPr>
  </w:style>
  <w:style w:type="character" w:customStyle="1" w:styleId="Heading1Char">
    <w:name w:val="Heading 1 Char"/>
    <w:link w:val="Heading1"/>
    <w:uiPriority w:val="9"/>
    <w:qFormat/>
    <w:rPr>
      <w:rFonts w:ascii="Bookman Old Style" w:eastAsia="Bookman Old Style" w:hAnsi="Bookman Old Style" w:cs="Bookman Old Style"/>
      <w:b/>
      <w:color w:val="000000"/>
      <w:sz w:val="40"/>
    </w:rPr>
  </w:style>
  <w:style w:type="table" w:customStyle="1" w:styleId="TableGrid">
    <w:name w:val="TableGrid"/>
    <w:qFormat/>
    <w:tblPr>
      <w:tblCellMar>
        <w:top w:w="0" w:type="dxa"/>
        <w:left w:w="0" w:type="dxa"/>
        <w:bottom w:w="0" w:type="dxa"/>
        <w:right w:w="0" w:type="dxa"/>
      </w:tblCellMar>
    </w:tblPr>
  </w:style>
  <w:style w:type="character" w:customStyle="1" w:styleId="Heading4Char">
    <w:name w:val="Heading 4 Char"/>
    <w:basedOn w:val="DefaultParagraphFont"/>
    <w:link w:val="Heading4"/>
    <w:uiPriority w:val="9"/>
    <w:qFormat/>
    <w:rPr>
      <w:rFonts w:ascii="Calibri Light" w:eastAsia="SimSun" w:hAnsi="Calibri Light" w:cs="SimSun"/>
      <w:i/>
      <w:iCs/>
      <w:color w:val="2F5496"/>
      <w:sz w:val="32"/>
    </w:rPr>
  </w:style>
  <w:style w:type="character" w:styleId="Strong">
    <w:name w:val="Strong"/>
    <w:basedOn w:val="DefaultParagraphFont"/>
    <w:qFormat/>
    <w:rsid w:val="00A342A1"/>
    <w:rPr>
      <w:b/>
      <w:bCs/>
    </w:rPr>
  </w:style>
  <w:style w:type="paragraph" w:styleId="NormalWeb">
    <w:name w:val="Normal (Web)"/>
    <w:basedOn w:val="Normal"/>
    <w:uiPriority w:val="99"/>
    <w:rsid w:val="00DF118F"/>
    <w:rPr>
      <w:sz w:val="24"/>
    </w:rPr>
  </w:style>
  <w:style w:type="paragraph" w:styleId="ListParagraph">
    <w:name w:val="List Paragraph"/>
    <w:basedOn w:val="Normal"/>
    <w:uiPriority w:val="99"/>
    <w:semiHidden/>
    <w:unhideWhenUsed/>
    <w:rsid w:val="00361FF8"/>
    <w:pPr>
      <w:ind w:left="720"/>
      <w:contextualSpacing/>
    </w:pPr>
  </w:style>
  <w:style w:type="character" w:customStyle="1" w:styleId="citation-295">
    <w:name w:val="citation-295"/>
    <w:basedOn w:val="DefaultParagraphFont"/>
    <w:rsid w:val="00B644FF"/>
  </w:style>
  <w:style w:type="character" w:customStyle="1" w:styleId="citation-294">
    <w:name w:val="citation-294"/>
    <w:basedOn w:val="DefaultParagraphFont"/>
    <w:rsid w:val="00B644FF"/>
  </w:style>
  <w:style w:type="character" w:customStyle="1" w:styleId="citation-293">
    <w:name w:val="citation-293"/>
    <w:basedOn w:val="DefaultParagraphFont"/>
    <w:rsid w:val="00B644FF"/>
  </w:style>
  <w:style w:type="character" w:customStyle="1" w:styleId="button-label">
    <w:name w:val="button-label"/>
    <w:basedOn w:val="DefaultParagraphFont"/>
    <w:rsid w:val="00B644FF"/>
  </w:style>
  <w:style w:type="character" w:customStyle="1" w:styleId="citation-292">
    <w:name w:val="citation-292"/>
    <w:basedOn w:val="DefaultParagraphFont"/>
    <w:rsid w:val="00B644FF"/>
  </w:style>
  <w:style w:type="character" w:customStyle="1" w:styleId="citation-291">
    <w:name w:val="citation-291"/>
    <w:basedOn w:val="DefaultParagraphFont"/>
    <w:rsid w:val="00B644FF"/>
  </w:style>
  <w:style w:type="character" w:customStyle="1" w:styleId="citation-290">
    <w:name w:val="citation-290"/>
    <w:basedOn w:val="DefaultParagraphFont"/>
    <w:rsid w:val="00B64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5F4D966-9F41-411B-A5C2-3E17D61A263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3688</Words>
  <Characters>22537</Characters>
  <Application>Microsoft Office Word</Application>
  <DocSecurity>0</DocSecurity>
  <Lines>834</Lines>
  <Paragraphs>437</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
  <LinksUpToDate>false</LinksUpToDate>
  <CharactersWithSpaces>25788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creator>Accenture</dc:creator>
  <cp:lastModifiedBy>jasmitha v</cp:lastModifiedBy>
  <cp:revision>2</cp:revision>
  <dcterms:created xsi:type="dcterms:W3CDTF">2026-02-19T03:23:00Z</dcterms:created>
  <dcterms:modified xsi:type="dcterms:W3CDTF">2026-02-19T03:23:00Z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C2C4FCB43BCC494B974D4A261B0087EB_13</vt:lpwstr>
  </property>
  <property fmtid="{D5CDD505-2E9C-101B-9397-08002B2CF9AE}" pid="3" name="KSOProductBuildVer">
    <vt:lpwstr>1033-12.2.0.23196</vt:lpwstr>
  </property>
  <property fmtid="{D5CDD505-2E9C-101B-9397-08002B2CF9AE}" pid="4" name="GrammarlyDocumentId">
    <vt:lpwstr>004ec9c7-6533-4902-b6ed-5902d5e83a9d</vt:lpwstr>
  </property>
</Properties>
</file>